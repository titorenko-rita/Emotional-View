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4C31C62B" w14:textId="77777777" w:rsidR="00A703E5" w:rsidRPr="00121ACA" w:rsidRDefault="00A703E5" w:rsidP="00A703E5">
      <w:pPr>
        <w:pStyle w:val="-4"/>
        <w:rPr>
          <w:color w:val="002060"/>
        </w:rPr>
      </w:pPr>
      <w:bookmarkStart w:id="0" w:name="_GoBack"/>
      <w:bookmarkEnd w:id="0"/>
      <w:r w:rsidRPr="00121ACA">
        <w:rPr>
          <w:color w:val="002060"/>
          <w:highlight w:val="yellow"/>
        </w:rPr>
        <w:t>Наименование компании исполнителя</w:t>
      </w:r>
    </w:p>
    <w:p w14:paraId="2C8C4D9E" w14:textId="77777777" w:rsidR="00A703E5" w:rsidRPr="00121ACA" w:rsidRDefault="00A703E5" w:rsidP="00A703E5">
      <w:pPr>
        <w:pStyle w:val="-4"/>
        <w:rPr>
          <w:color w:val="002060"/>
          <w:highlight w:val="yellow"/>
        </w:rPr>
      </w:pPr>
    </w:p>
    <w:tbl>
      <w:tblPr>
        <w:tblW w:w="9354" w:type="dxa"/>
        <w:jc w:val="center"/>
        <w:tblLayout w:type="fixed"/>
        <w:tblLook w:val="0000" w:firstRow="0" w:lastRow="0" w:firstColumn="0" w:lastColumn="0" w:noHBand="0" w:noVBand="0"/>
      </w:tblPr>
      <w:tblGrid>
        <w:gridCol w:w="4537"/>
        <w:gridCol w:w="850"/>
        <w:gridCol w:w="3967"/>
      </w:tblGrid>
      <w:tr w:rsidR="00121ACA" w:rsidRPr="00121ACA" w14:paraId="5AB0004B" w14:textId="77777777" w:rsidTr="00427B33">
        <w:trPr>
          <w:cantSplit/>
          <w:trHeight w:val="20"/>
          <w:jc w:val="center"/>
        </w:trPr>
        <w:tc>
          <w:tcPr>
            <w:tcW w:w="4537" w:type="dxa"/>
            <w:vAlign w:val="bottom"/>
          </w:tcPr>
          <w:p w14:paraId="1D8A72C1" w14:textId="77777777" w:rsidR="00A703E5" w:rsidRPr="00121ACA" w:rsidRDefault="00A703E5" w:rsidP="00427B33">
            <w:pPr>
              <w:pStyle w:val="13"/>
              <w:rPr>
                <w:b/>
                <w:color w:val="002060"/>
              </w:rPr>
            </w:pPr>
            <w:bookmarkStart w:id="1" w:name="_Hlk509392215"/>
            <w:r w:rsidRPr="00121ACA">
              <w:rPr>
                <w:color w:val="002060"/>
              </w:rPr>
              <w:t>УТВЕРЖДАЮ</w:t>
            </w:r>
          </w:p>
        </w:tc>
        <w:tc>
          <w:tcPr>
            <w:tcW w:w="850" w:type="dxa"/>
            <w:vAlign w:val="bottom"/>
          </w:tcPr>
          <w:p w14:paraId="63610D1C" w14:textId="77777777" w:rsidR="00A703E5" w:rsidRPr="00121ACA" w:rsidRDefault="00A703E5" w:rsidP="00427B33">
            <w:pPr>
              <w:pStyle w:val="13"/>
              <w:rPr>
                <w:color w:val="002060"/>
              </w:rPr>
            </w:pPr>
          </w:p>
        </w:tc>
        <w:tc>
          <w:tcPr>
            <w:tcW w:w="3967" w:type="dxa"/>
            <w:vAlign w:val="bottom"/>
          </w:tcPr>
          <w:p w14:paraId="1D40D174" w14:textId="77777777" w:rsidR="00A703E5" w:rsidRPr="00121ACA" w:rsidRDefault="00A703E5" w:rsidP="00427B33">
            <w:pPr>
              <w:pStyle w:val="13"/>
              <w:rPr>
                <w:color w:val="002060"/>
              </w:rPr>
            </w:pPr>
            <w:r w:rsidRPr="00121ACA">
              <w:rPr>
                <w:color w:val="002060"/>
              </w:rPr>
              <w:t>УТВЕРЖДАЮ</w:t>
            </w:r>
          </w:p>
        </w:tc>
      </w:tr>
      <w:tr w:rsidR="00121ACA" w:rsidRPr="00121ACA" w14:paraId="65B664E3" w14:textId="77777777" w:rsidTr="00427B33">
        <w:trPr>
          <w:cantSplit/>
          <w:trHeight w:val="20"/>
          <w:jc w:val="center"/>
        </w:trPr>
        <w:tc>
          <w:tcPr>
            <w:tcW w:w="4537" w:type="dxa"/>
          </w:tcPr>
          <w:p w14:paraId="2D081D15" w14:textId="77777777" w:rsidR="00A703E5" w:rsidRPr="00121ACA" w:rsidRDefault="00A703E5" w:rsidP="00427B33">
            <w:pPr>
              <w:pStyle w:val="16"/>
              <w:rPr>
                <w:color w:val="002060"/>
                <w:sz w:val="28"/>
                <w:szCs w:val="28"/>
                <w:highlight w:val="yellow"/>
                <w:lang w:eastAsia="en-US"/>
              </w:rPr>
            </w:pPr>
            <w:r w:rsidRPr="00121ACA">
              <w:rPr>
                <w:color w:val="002060"/>
                <w:sz w:val="28"/>
                <w:szCs w:val="28"/>
                <w:highlight w:val="yellow"/>
                <w:lang w:eastAsia="en-US"/>
              </w:rPr>
              <w:t>Должность</w:t>
            </w:r>
          </w:p>
          <w:p w14:paraId="2B506E52" w14:textId="77777777" w:rsidR="00A703E5" w:rsidRPr="00121ACA" w:rsidRDefault="00A703E5" w:rsidP="00427B33">
            <w:pPr>
              <w:pStyle w:val="16"/>
              <w:rPr>
                <w:color w:val="002060"/>
                <w:sz w:val="28"/>
                <w:szCs w:val="28"/>
              </w:rPr>
            </w:pPr>
            <w:r w:rsidRPr="00121ACA">
              <w:rPr>
                <w:color w:val="002060"/>
                <w:sz w:val="28"/>
                <w:szCs w:val="28"/>
                <w:highlight w:val="yellow"/>
                <w:lang w:eastAsia="en-US"/>
              </w:rPr>
              <w:t>Компания</w:t>
            </w:r>
          </w:p>
        </w:tc>
        <w:tc>
          <w:tcPr>
            <w:tcW w:w="850" w:type="dxa"/>
          </w:tcPr>
          <w:p w14:paraId="47A50266" w14:textId="77777777" w:rsidR="00A703E5" w:rsidRPr="00121ACA" w:rsidRDefault="00A703E5" w:rsidP="00427B33">
            <w:pPr>
              <w:pStyle w:val="16"/>
              <w:rPr>
                <w:color w:val="002060"/>
                <w:sz w:val="28"/>
                <w:szCs w:val="28"/>
              </w:rPr>
            </w:pPr>
          </w:p>
        </w:tc>
        <w:tc>
          <w:tcPr>
            <w:tcW w:w="3967" w:type="dxa"/>
          </w:tcPr>
          <w:p w14:paraId="2059EF41" w14:textId="77777777" w:rsidR="00A703E5" w:rsidRPr="00121ACA" w:rsidRDefault="00A703E5" w:rsidP="00427B33">
            <w:pPr>
              <w:pStyle w:val="16"/>
              <w:rPr>
                <w:color w:val="002060"/>
                <w:sz w:val="28"/>
                <w:szCs w:val="28"/>
                <w:highlight w:val="yellow"/>
                <w:lang w:eastAsia="en-US"/>
              </w:rPr>
            </w:pPr>
            <w:r w:rsidRPr="00121ACA">
              <w:rPr>
                <w:color w:val="002060"/>
                <w:sz w:val="28"/>
                <w:szCs w:val="28"/>
                <w:highlight w:val="yellow"/>
                <w:lang w:eastAsia="en-US"/>
              </w:rPr>
              <w:t>Должность</w:t>
            </w:r>
          </w:p>
          <w:p w14:paraId="353C4F2E" w14:textId="77777777" w:rsidR="00A703E5" w:rsidRPr="00121ACA" w:rsidRDefault="00A703E5" w:rsidP="00427B33">
            <w:pPr>
              <w:pStyle w:val="16"/>
              <w:rPr>
                <w:color w:val="002060"/>
                <w:sz w:val="28"/>
                <w:szCs w:val="28"/>
              </w:rPr>
            </w:pPr>
            <w:r w:rsidRPr="00121ACA">
              <w:rPr>
                <w:color w:val="002060"/>
                <w:sz w:val="28"/>
                <w:szCs w:val="28"/>
                <w:highlight w:val="yellow"/>
                <w:lang w:eastAsia="en-US"/>
              </w:rPr>
              <w:t>Компания</w:t>
            </w:r>
          </w:p>
        </w:tc>
      </w:tr>
      <w:tr w:rsidR="00121ACA" w:rsidRPr="00121ACA" w14:paraId="61E89073" w14:textId="77777777" w:rsidTr="00427B33">
        <w:trPr>
          <w:cantSplit/>
          <w:trHeight w:val="20"/>
          <w:jc w:val="center"/>
        </w:trPr>
        <w:tc>
          <w:tcPr>
            <w:tcW w:w="4537" w:type="dxa"/>
            <w:vAlign w:val="bottom"/>
          </w:tcPr>
          <w:p w14:paraId="214935C1" w14:textId="77777777" w:rsidR="00A703E5" w:rsidRPr="00121ACA" w:rsidRDefault="00A703E5" w:rsidP="00427B33">
            <w:pPr>
              <w:pStyle w:val="14"/>
              <w:rPr>
                <w:b/>
                <w:color w:val="002060"/>
              </w:rPr>
            </w:pPr>
            <w:r w:rsidRPr="00121ACA">
              <w:rPr>
                <w:color w:val="002060"/>
              </w:rPr>
              <w:t xml:space="preserve">__________ </w:t>
            </w:r>
            <w:r w:rsidRPr="00121ACA">
              <w:rPr>
                <w:color w:val="002060"/>
                <w:highlight w:val="yellow"/>
              </w:rPr>
              <w:t>И.О.</w:t>
            </w:r>
            <w:r w:rsidRPr="00121ACA">
              <w:rPr>
                <w:color w:val="002060"/>
                <w:highlight w:val="yellow"/>
                <w:lang w:val="en-US"/>
              </w:rPr>
              <w:t> </w:t>
            </w:r>
            <w:r w:rsidRPr="00121ACA">
              <w:rPr>
                <w:color w:val="002060"/>
                <w:highlight w:val="yellow"/>
              </w:rPr>
              <w:t>Фамилия</w:t>
            </w:r>
          </w:p>
        </w:tc>
        <w:tc>
          <w:tcPr>
            <w:tcW w:w="850" w:type="dxa"/>
            <w:vAlign w:val="bottom"/>
          </w:tcPr>
          <w:p w14:paraId="109FE610" w14:textId="77777777" w:rsidR="00A703E5" w:rsidRPr="00121ACA" w:rsidRDefault="00A703E5" w:rsidP="00427B33">
            <w:pPr>
              <w:pStyle w:val="14"/>
              <w:rPr>
                <w:color w:val="002060"/>
              </w:rPr>
            </w:pPr>
          </w:p>
        </w:tc>
        <w:tc>
          <w:tcPr>
            <w:tcW w:w="3967" w:type="dxa"/>
            <w:vAlign w:val="bottom"/>
          </w:tcPr>
          <w:p w14:paraId="6149A916" w14:textId="77777777" w:rsidR="00A703E5" w:rsidRPr="00121ACA" w:rsidRDefault="00A703E5" w:rsidP="00427B33">
            <w:pPr>
              <w:pStyle w:val="14"/>
              <w:rPr>
                <w:b/>
                <w:color w:val="002060"/>
              </w:rPr>
            </w:pPr>
            <w:r w:rsidRPr="00121ACA">
              <w:rPr>
                <w:color w:val="002060"/>
              </w:rPr>
              <w:t xml:space="preserve">__________ </w:t>
            </w:r>
            <w:r w:rsidRPr="00121ACA">
              <w:rPr>
                <w:color w:val="002060"/>
                <w:highlight w:val="yellow"/>
              </w:rPr>
              <w:t>И.О.</w:t>
            </w:r>
            <w:r w:rsidRPr="00121ACA">
              <w:rPr>
                <w:color w:val="002060"/>
                <w:highlight w:val="yellow"/>
                <w:lang w:val="en-US"/>
              </w:rPr>
              <w:t> </w:t>
            </w:r>
            <w:r w:rsidRPr="00121ACA">
              <w:rPr>
                <w:color w:val="002060"/>
                <w:highlight w:val="yellow"/>
              </w:rPr>
              <w:t>Фамилия</w:t>
            </w:r>
          </w:p>
        </w:tc>
      </w:tr>
      <w:tr w:rsidR="00A703E5" w:rsidRPr="00121ACA" w14:paraId="4D487257" w14:textId="77777777" w:rsidTr="00427B33">
        <w:trPr>
          <w:cantSplit/>
          <w:trHeight w:val="20"/>
          <w:jc w:val="center"/>
        </w:trPr>
        <w:tc>
          <w:tcPr>
            <w:tcW w:w="4537" w:type="dxa"/>
            <w:vAlign w:val="bottom"/>
          </w:tcPr>
          <w:p w14:paraId="31FA755A" w14:textId="77777777" w:rsidR="00A703E5" w:rsidRPr="00121ACA" w:rsidRDefault="00A703E5" w:rsidP="00427B33">
            <w:pPr>
              <w:pStyle w:val="18"/>
              <w:rPr>
                <w:color w:val="002060"/>
                <w:sz w:val="28"/>
                <w:szCs w:val="28"/>
              </w:rPr>
            </w:pPr>
            <w:r w:rsidRPr="00121ACA">
              <w:rPr>
                <w:color w:val="002060"/>
                <w:sz w:val="28"/>
                <w:szCs w:val="28"/>
              </w:rPr>
              <w:t>«____»___________20__ г.</w:t>
            </w:r>
          </w:p>
        </w:tc>
        <w:tc>
          <w:tcPr>
            <w:tcW w:w="850" w:type="dxa"/>
            <w:vAlign w:val="bottom"/>
          </w:tcPr>
          <w:p w14:paraId="7074D4E9" w14:textId="77777777" w:rsidR="00A703E5" w:rsidRPr="00121ACA" w:rsidRDefault="00A703E5" w:rsidP="00427B33">
            <w:pPr>
              <w:pStyle w:val="18"/>
              <w:rPr>
                <w:color w:val="002060"/>
                <w:sz w:val="28"/>
                <w:szCs w:val="28"/>
              </w:rPr>
            </w:pPr>
          </w:p>
        </w:tc>
        <w:tc>
          <w:tcPr>
            <w:tcW w:w="3967" w:type="dxa"/>
            <w:vAlign w:val="bottom"/>
          </w:tcPr>
          <w:p w14:paraId="4D18D8F8" w14:textId="77777777" w:rsidR="00A703E5" w:rsidRPr="00121ACA" w:rsidRDefault="00A703E5" w:rsidP="00427B33">
            <w:pPr>
              <w:pStyle w:val="18"/>
              <w:rPr>
                <w:color w:val="002060"/>
                <w:sz w:val="28"/>
                <w:szCs w:val="28"/>
              </w:rPr>
            </w:pPr>
            <w:r w:rsidRPr="00121ACA">
              <w:rPr>
                <w:color w:val="002060"/>
                <w:sz w:val="28"/>
                <w:szCs w:val="28"/>
              </w:rPr>
              <w:t>«____»___________20__ г.</w:t>
            </w:r>
          </w:p>
        </w:tc>
      </w:tr>
      <w:bookmarkEnd w:id="1"/>
    </w:tbl>
    <w:p w14:paraId="6F57620C" w14:textId="77777777" w:rsidR="00A703E5" w:rsidRPr="00121ACA" w:rsidRDefault="00A703E5" w:rsidP="00A703E5">
      <w:pPr>
        <w:pStyle w:val="-4"/>
        <w:rPr>
          <w:color w:val="002060"/>
          <w:highlight w:val="yellow"/>
        </w:rPr>
      </w:pPr>
    </w:p>
    <w:p w14:paraId="06595C86" w14:textId="77777777" w:rsidR="00A703E5" w:rsidRPr="00121ACA" w:rsidRDefault="00A703E5" w:rsidP="00A703E5">
      <w:pPr>
        <w:pStyle w:val="-4"/>
        <w:rPr>
          <w:color w:val="002060"/>
          <w:highlight w:val="yellow"/>
        </w:rPr>
      </w:pPr>
    </w:p>
    <w:p w14:paraId="2D3F4564" w14:textId="77777777" w:rsidR="00A703E5" w:rsidRPr="00121ACA" w:rsidRDefault="00A703E5" w:rsidP="00A703E5">
      <w:pPr>
        <w:pStyle w:val="-4"/>
        <w:rPr>
          <w:b/>
          <w:bCs/>
          <w:color w:val="002060"/>
          <w:szCs w:val="28"/>
          <w:highlight w:val="yellow"/>
        </w:rPr>
      </w:pPr>
      <w:r w:rsidRPr="00121ACA">
        <w:rPr>
          <w:bCs/>
          <w:color w:val="002060"/>
          <w:szCs w:val="28"/>
          <w:highlight w:val="yellow"/>
        </w:rPr>
        <w:t>Наименование работ</w:t>
      </w:r>
    </w:p>
    <w:p w14:paraId="6F55D675" w14:textId="77777777" w:rsidR="00A703E5" w:rsidRPr="00121ACA" w:rsidRDefault="00A703E5" w:rsidP="00A703E5">
      <w:pPr>
        <w:pStyle w:val="-4"/>
        <w:rPr>
          <w:b/>
          <w:color w:val="002060"/>
          <w:szCs w:val="28"/>
          <w:highlight w:val="yellow"/>
        </w:rPr>
      </w:pPr>
    </w:p>
    <w:p w14:paraId="30607979" w14:textId="1BFDB2BB" w:rsidR="00F02F54" w:rsidRPr="00644C7D" w:rsidRDefault="00A703E5" w:rsidP="00A703E5">
      <w:pPr>
        <w:pStyle w:val="-4"/>
        <w:rPr>
          <w:b/>
          <w:color w:val="002060"/>
          <w:szCs w:val="28"/>
          <w:highlight w:val="yellow"/>
          <w:lang w:val="en-US"/>
        </w:rPr>
      </w:pPr>
      <w:r w:rsidRPr="00121ACA">
        <w:rPr>
          <w:color w:val="002060"/>
          <w:szCs w:val="28"/>
        </w:rPr>
        <w:t xml:space="preserve">ОПИСАНИЕ </w:t>
      </w:r>
      <w:r w:rsidR="00743D7B" w:rsidRPr="00121ACA">
        <w:rPr>
          <w:color w:val="002060"/>
          <w:szCs w:val="28"/>
        </w:rPr>
        <w:t>МАТЕМАТИЧЕСКОГ</w:t>
      </w:r>
      <w:r w:rsidRPr="00121ACA">
        <w:rPr>
          <w:color w:val="002060"/>
          <w:szCs w:val="28"/>
        </w:rPr>
        <w:t xml:space="preserve">ОГО ОБЕСПЕЧЕНИЯ </w:t>
      </w:r>
      <w:r w:rsidRPr="00121ACA">
        <w:rPr>
          <w:caps/>
          <w:color w:val="002060"/>
          <w:szCs w:val="28"/>
        </w:rPr>
        <w:br/>
      </w:r>
      <w:r w:rsidR="00507D39" w:rsidRPr="00121ACA">
        <w:rPr>
          <w:caps/>
          <w:color w:val="002060"/>
          <w:szCs w:val="28"/>
          <w:highlight w:val="cyan"/>
        </w:rPr>
        <w:t xml:space="preserve">подсистемы </w:t>
      </w:r>
      <w:r w:rsidR="00644C7D">
        <w:rPr>
          <w:caps/>
          <w:color w:val="002060"/>
          <w:szCs w:val="28"/>
          <w:highlight w:val="cyan"/>
          <w:lang w:val="en-US"/>
        </w:rPr>
        <w:t>********************************</w:t>
      </w:r>
    </w:p>
    <w:p w14:paraId="4083248F" w14:textId="77777777" w:rsidR="00A703E5" w:rsidRPr="00121ACA" w:rsidRDefault="00A703E5" w:rsidP="00A703E5">
      <w:pPr>
        <w:pStyle w:val="-4"/>
        <w:rPr>
          <w:b/>
          <w:color w:val="002060"/>
          <w:szCs w:val="28"/>
          <w:highlight w:val="yellow"/>
        </w:rPr>
      </w:pPr>
    </w:p>
    <w:p w14:paraId="021E53A0" w14:textId="77777777" w:rsidR="00A703E5" w:rsidRPr="00121ACA" w:rsidRDefault="00A703E5" w:rsidP="00A703E5">
      <w:pPr>
        <w:pStyle w:val="-4"/>
        <w:rPr>
          <w:b/>
          <w:color w:val="002060"/>
          <w:szCs w:val="28"/>
          <w:highlight w:val="yellow"/>
        </w:rPr>
      </w:pPr>
      <w:r w:rsidRPr="00121ACA">
        <w:rPr>
          <w:color w:val="002060"/>
          <w:szCs w:val="28"/>
          <w:highlight w:val="yellow"/>
        </w:rPr>
        <w:t>Номер документа</w:t>
      </w:r>
    </w:p>
    <w:p w14:paraId="607AD426" w14:textId="77777777" w:rsidR="00A703E5" w:rsidRPr="00121ACA" w:rsidRDefault="00A703E5" w:rsidP="00A703E5">
      <w:pPr>
        <w:pStyle w:val="-4"/>
        <w:rPr>
          <w:b/>
          <w:color w:val="002060"/>
          <w:szCs w:val="28"/>
          <w:highlight w:val="yellow"/>
        </w:rPr>
      </w:pPr>
    </w:p>
    <w:p w14:paraId="6329AA65" w14:textId="77777777" w:rsidR="00A703E5" w:rsidRPr="00121ACA" w:rsidRDefault="00A703E5" w:rsidP="00A703E5">
      <w:pPr>
        <w:pStyle w:val="-4"/>
        <w:rPr>
          <w:b/>
          <w:color w:val="002060"/>
          <w:szCs w:val="28"/>
          <w:highlight w:val="yellow"/>
        </w:rPr>
      </w:pPr>
    </w:p>
    <w:p w14:paraId="507AC772" w14:textId="77777777" w:rsidR="00A703E5" w:rsidRPr="00121ACA" w:rsidRDefault="00A703E5" w:rsidP="00A703E5">
      <w:pPr>
        <w:pStyle w:val="-4"/>
        <w:rPr>
          <w:b/>
          <w:bCs/>
          <w:color w:val="002060"/>
          <w:szCs w:val="28"/>
          <w:highlight w:val="yellow"/>
        </w:rPr>
      </w:pPr>
      <w:r w:rsidRPr="00121ACA">
        <w:rPr>
          <w:bCs/>
          <w:color w:val="002060"/>
          <w:szCs w:val="28"/>
          <w:highlight w:val="yellow"/>
        </w:rPr>
        <w:t>на ______ листах</w:t>
      </w:r>
    </w:p>
    <w:p w14:paraId="114249B1" w14:textId="77777777" w:rsidR="00A703E5" w:rsidRPr="00121ACA" w:rsidRDefault="00A703E5" w:rsidP="00A703E5">
      <w:pPr>
        <w:pStyle w:val="-4"/>
        <w:rPr>
          <w:color w:val="002060"/>
          <w:highlight w:val="yellow"/>
        </w:rPr>
      </w:pPr>
    </w:p>
    <w:p w14:paraId="3711C6A5" w14:textId="77777777" w:rsidR="00A703E5" w:rsidRPr="00121ACA" w:rsidRDefault="00A703E5" w:rsidP="00A703E5">
      <w:pPr>
        <w:pStyle w:val="-4"/>
        <w:rPr>
          <w:color w:val="002060"/>
          <w:highlight w:val="yellow"/>
        </w:rPr>
      </w:pPr>
    </w:p>
    <w:p w14:paraId="3FFE7C63" w14:textId="77777777" w:rsidR="00A703E5" w:rsidRPr="00121ACA" w:rsidRDefault="00A703E5" w:rsidP="00A703E5">
      <w:pPr>
        <w:pStyle w:val="-4"/>
        <w:rPr>
          <w:color w:val="002060"/>
          <w:highlight w:val="yellow"/>
        </w:rPr>
      </w:pPr>
    </w:p>
    <w:tbl>
      <w:tblPr>
        <w:tblW w:w="9354" w:type="dxa"/>
        <w:jc w:val="center"/>
        <w:tblLayout w:type="fixed"/>
        <w:tblLook w:val="0000" w:firstRow="0" w:lastRow="0" w:firstColumn="0" w:lastColumn="0" w:noHBand="0" w:noVBand="0"/>
      </w:tblPr>
      <w:tblGrid>
        <w:gridCol w:w="4537"/>
        <w:gridCol w:w="850"/>
        <w:gridCol w:w="3967"/>
      </w:tblGrid>
      <w:tr w:rsidR="00121ACA" w:rsidRPr="00121ACA" w14:paraId="45172869" w14:textId="77777777" w:rsidTr="00427B33">
        <w:trPr>
          <w:cantSplit/>
          <w:trHeight w:val="20"/>
          <w:jc w:val="center"/>
        </w:trPr>
        <w:tc>
          <w:tcPr>
            <w:tcW w:w="4537" w:type="dxa"/>
            <w:vAlign w:val="bottom"/>
          </w:tcPr>
          <w:p w14:paraId="20F6B0A4" w14:textId="77777777" w:rsidR="00A703E5" w:rsidRPr="00121ACA" w:rsidRDefault="00A703E5" w:rsidP="00427B33">
            <w:pPr>
              <w:pStyle w:val="13"/>
              <w:rPr>
                <w:b/>
                <w:color w:val="002060"/>
              </w:rPr>
            </w:pPr>
            <w:r w:rsidRPr="00121ACA">
              <w:rPr>
                <w:color w:val="002060"/>
              </w:rPr>
              <w:t>Согласовано</w:t>
            </w:r>
          </w:p>
        </w:tc>
        <w:tc>
          <w:tcPr>
            <w:tcW w:w="850" w:type="dxa"/>
            <w:vAlign w:val="bottom"/>
          </w:tcPr>
          <w:p w14:paraId="32E352C7" w14:textId="77777777" w:rsidR="00A703E5" w:rsidRPr="00121ACA" w:rsidRDefault="00A703E5" w:rsidP="00427B33">
            <w:pPr>
              <w:pStyle w:val="13"/>
              <w:rPr>
                <w:color w:val="002060"/>
              </w:rPr>
            </w:pPr>
          </w:p>
        </w:tc>
        <w:tc>
          <w:tcPr>
            <w:tcW w:w="3967" w:type="dxa"/>
            <w:vAlign w:val="bottom"/>
          </w:tcPr>
          <w:p w14:paraId="55EB75E8" w14:textId="77777777" w:rsidR="00A703E5" w:rsidRPr="00121ACA" w:rsidRDefault="00A703E5" w:rsidP="00427B33">
            <w:pPr>
              <w:pStyle w:val="13"/>
              <w:rPr>
                <w:b/>
                <w:color w:val="002060"/>
              </w:rPr>
            </w:pPr>
            <w:r w:rsidRPr="00121ACA">
              <w:rPr>
                <w:color w:val="002060"/>
              </w:rPr>
              <w:t>Согласовано</w:t>
            </w:r>
          </w:p>
        </w:tc>
      </w:tr>
      <w:tr w:rsidR="00121ACA" w:rsidRPr="00121ACA" w14:paraId="3189354C" w14:textId="77777777" w:rsidTr="00427B33">
        <w:trPr>
          <w:cantSplit/>
          <w:trHeight w:val="20"/>
          <w:jc w:val="center"/>
        </w:trPr>
        <w:tc>
          <w:tcPr>
            <w:tcW w:w="4537" w:type="dxa"/>
          </w:tcPr>
          <w:p w14:paraId="247629E6" w14:textId="77777777" w:rsidR="00A703E5" w:rsidRPr="00121ACA" w:rsidRDefault="00A703E5" w:rsidP="00427B33">
            <w:pPr>
              <w:pStyle w:val="16"/>
              <w:rPr>
                <w:color w:val="002060"/>
                <w:sz w:val="28"/>
                <w:szCs w:val="28"/>
                <w:highlight w:val="yellow"/>
                <w:lang w:eastAsia="en-US"/>
              </w:rPr>
            </w:pPr>
            <w:r w:rsidRPr="00121ACA">
              <w:rPr>
                <w:color w:val="002060"/>
                <w:sz w:val="28"/>
                <w:szCs w:val="28"/>
                <w:highlight w:val="yellow"/>
                <w:lang w:eastAsia="en-US"/>
              </w:rPr>
              <w:t>Должность</w:t>
            </w:r>
          </w:p>
          <w:p w14:paraId="643229A7" w14:textId="77777777" w:rsidR="00A703E5" w:rsidRPr="00121ACA" w:rsidRDefault="00A703E5" w:rsidP="00427B33">
            <w:pPr>
              <w:pStyle w:val="16"/>
              <w:rPr>
                <w:color w:val="002060"/>
                <w:sz w:val="28"/>
                <w:szCs w:val="28"/>
              </w:rPr>
            </w:pPr>
            <w:r w:rsidRPr="00121ACA">
              <w:rPr>
                <w:color w:val="002060"/>
                <w:sz w:val="28"/>
                <w:szCs w:val="28"/>
                <w:highlight w:val="yellow"/>
                <w:lang w:eastAsia="en-US"/>
              </w:rPr>
              <w:t>Компания</w:t>
            </w:r>
          </w:p>
        </w:tc>
        <w:tc>
          <w:tcPr>
            <w:tcW w:w="850" w:type="dxa"/>
          </w:tcPr>
          <w:p w14:paraId="7374E859" w14:textId="77777777" w:rsidR="00A703E5" w:rsidRPr="00121ACA" w:rsidRDefault="00A703E5" w:rsidP="00427B33">
            <w:pPr>
              <w:pStyle w:val="16"/>
              <w:rPr>
                <w:color w:val="002060"/>
                <w:sz w:val="28"/>
                <w:szCs w:val="28"/>
              </w:rPr>
            </w:pPr>
          </w:p>
        </w:tc>
        <w:tc>
          <w:tcPr>
            <w:tcW w:w="3967" w:type="dxa"/>
          </w:tcPr>
          <w:p w14:paraId="670281C3" w14:textId="77777777" w:rsidR="00A703E5" w:rsidRPr="00121ACA" w:rsidRDefault="00A703E5" w:rsidP="00427B33">
            <w:pPr>
              <w:pStyle w:val="16"/>
              <w:rPr>
                <w:color w:val="002060"/>
                <w:sz w:val="28"/>
                <w:szCs w:val="28"/>
                <w:highlight w:val="yellow"/>
                <w:lang w:eastAsia="en-US"/>
              </w:rPr>
            </w:pPr>
            <w:r w:rsidRPr="00121ACA">
              <w:rPr>
                <w:color w:val="002060"/>
                <w:sz w:val="28"/>
                <w:szCs w:val="28"/>
                <w:highlight w:val="yellow"/>
                <w:lang w:eastAsia="en-US"/>
              </w:rPr>
              <w:t>Должность</w:t>
            </w:r>
          </w:p>
          <w:p w14:paraId="6638F12D" w14:textId="77777777" w:rsidR="00A703E5" w:rsidRPr="00121ACA" w:rsidRDefault="00A703E5" w:rsidP="00427B33">
            <w:pPr>
              <w:pStyle w:val="16"/>
              <w:rPr>
                <w:color w:val="002060"/>
                <w:sz w:val="28"/>
                <w:szCs w:val="28"/>
              </w:rPr>
            </w:pPr>
            <w:r w:rsidRPr="00121ACA">
              <w:rPr>
                <w:color w:val="002060"/>
                <w:sz w:val="28"/>
                <w:szCs w:val="28"/>
                <w:highlight w:val="yellow"/>
                <w:lang w:eastAsia="en-US"/>
              </w:rPr>
              <w:t>Компания</w:t>
            </w:r>
          </w:p>
        </w:tc>
      </w:tr>
      <w:tr w:rsidR="00121ACA" w:rsidRPr="00121ACA" w14:paraId="0E56DB39" w14:textId="77777777" w:rsidTr="00427B33">
        <w:trPr>
          <w:cantSplit/>
          <w:trHeight w:val="20"/>
          <w:jc w:val="center"/>
        </w:trPr>
        <w:tc>
          <w:tcPr>
            <w:tcW w:w="4537" w:type="dxa"/>
            <w:vAlign w:val="bottom"/>
          </w:tcPr>
          <w:p w14:paraId="77CE784D" w14:textId="77777777" w:rsidR="00A703E5" w:rsidRPr="00121ACA" w:rsidRDefault="00A703E5" w:rsidP="00427B33">
            <w:pPr>
              <w:pStyle w:val="14"/>
              <w:rPr>
                <w:b/>
                <w:color w:val="002060"/>
              </w:rPr>
            </w:pPr>
            <w:r w:rsidRPr="00121ACA">
              <w:rPr>
                <w:color w:val="002060"/>
              </w:rPr>
              <w:t xml:space="preserve">__________ </w:t>
            </w:r>
            <w:r w:rsidRPr="00121ACA">
              <w:rPr>
                <w:color w:val="002060"/>
                <w:highlight w:val="yellow"/>
              </w:rPr>
              <w:t>И.О.</w:t>
            </w:r>
            <w:r w:rsidRPr="00121ACA">
              <w:rPr>
                <w:color w:val="002060"/>
                <w:highlight w:val="yellow"/>
                <w:lang w:val="en-US"/>
              </w:rPr>
              <w:t> </w:t>
            </w:r>
            <w:r w:rsidRPr="00121ACA">
              <w:rPr>
                <w:color w:val="002060"/>
                <w:highlight w:val="yellow"/>
              </w:rPr>
              <w:t>Фамилия</w:t>
            </w:r>
          </w:p>
        </w:tc>
        <w:tc>
          <w:tcPr>
            <w:tcW w:w="850" w:type="dxa"/>
            <w:vAlign w:val="bottom"/>
          </w:tcPr>
          <w:p w14:paraId="46EA1E0E" w14:textId="77777777" w:rsidR="00A703E5" w:rsidRPr="00121ACA" w:rsidRDefault="00A703E5" w:rsidP="00427B33">
            <w:pPr>
              <w:pStyle w:val="14"/>
              <w:rPr>
                <w:color w:val="002060"/>
              </w:rPr>
            </w:pPr>
          </w:p>
        </w:tc>
        <w:tc>
          <w:tcPr>
            <w:tcW w:w="3967" w:type="dxa"/>
            <w:vAlign w:val="bottom"/>
          </w:tcPr>
          <w:p w14:paraId="1E8FD123" w14:textId="77777777" w:rsidR="00A703E5" w:rsidRPr="00121ACA" w:rsidRDefault="00A703E5" w:rsidP="00427B33">
            <w:pPr>
              <w:pStyle w:val="14"/>
              <w:rPr>
                <w:b/>
                <w:color w:val="002060"/>
              </w:rPr>
            </w:pPr>
            <w:r w:rsidRPr="00121ACA">
              <w:rPr>
                <w:color w:val="002060"/>
              </w:rPr>
              <w:t xml:space="preserve">__________ </w:t>
            </w:r>
            <w:r w:rsidRPr="00121ACA">
              <w:rPr>
                <w:color w:val="002060"/>
                <w:highlight w:val="yellow"/>
              </w:rPr>
              <w:t>И.О.</w:t>
            </w:r>
            <w:r w:rsidRPr="00121ACA">
              <w:rPr>
                <w:color w:val="002060"/>
                <w:highlight w:val="yellow"/>
                <w:lang w:val="en-US"/>
              </w:rPr>
              <w:t> </w:t>
            </w:r>
            <w:r w:rsidRPr="00121ACA">
              <w:rPr>
                <w:color w:val="002060"/>
                <w:highlight w:val="yellow"/>
              </w:rPr>
              <w:t>Фамилия</w:t>
            </w:r>
          </w:p>
        </w:tc>
      </w:tr>
      <w:tr w:rsidR="00A703E5" w:rsidRPr="00121ACA" w14:paraId="0060A626" w14:textId="77777777" w:rsidTr="00427B33">
        <w:trPr>
          <w:cantSplit/>
          <w:trHeight w:val="20"/>
          <w:jc w:val="center"/>
        </w:trPr>
        <w:tc>
          <w:tcPr>
            <w:tcW w:w="4537" w:type="dxa"/>
            <w:vAlign w:val="bottom"/>
          </w:tcPr>
          <w:p w14:paraId="3524D354" w14:textId="77777777" w:rsidR="00A703E5" w:rsidRPr="00121ACA" w:rsidRDefault="00A703E5" w:rsidP="00427B33">
            <w:pPr>
              <w:pStyle w:val="18"/>
              <w:rPr>
                <w:color w:val="002060"/>
                <w:sz w:val="28"/>
                <w:szCs w:val="28"/>
              </w:rPr>
            </w:pPr>
            <w:r w:rsidRPr="00121ACA">
              <w:rPr>
                <w:color w:val="002060"/>
                <w:sz w:val="28"/>
                <w:szCs w:val="28"/>
              </w:rPr>
              <w:t>«____»___________20__ г.</w:t>
            </w:r>
          </w:p>
        </w:tc>
        <w:tc>
          <w:tcPr>
            <w:tcW w:w="850" w:type="dxa"/>
            <w:vAlign w:val="bottom"/>
          </w:tcPr>
          <w:p w14:paraId="60CC0B24" w14:textId="77777777" w:rsidR="00A703E5" w:rsidRPr="00121ACA" w:rsidRDefault="00A703E5" w:rsidP="00427B33">
            <w:pPr>
              <w:pStyle w:val="18"/>
              <w:rPr>
                <w:color w:val="002060"/>
                <w:sz w:val="28"/>
                <w:szCs w:val="28"/>
              </w:rPr>
            </w:pPr>
          </w:p>
        </w:tc>
        <w:tc>
          <w:tcPr>
            <w:tcW w:w="3967" w:type="dxa"/>
            <w:vAlign w:val="bottom"/>
          </w:tcPr>
          <w:p w14:paraId="0ED444D0" w14:textId="77777777" w:rsidR="00A703E5" w:rsidRPr="00121ACA" w:rsidRDefault="00A703E5" w:rsidP="00427B33">
            <w:pPr>
              <w:pStyle w:val="18"/>
              <w:rPr>
                <w:color w:val="002060"/>
                <w:sz w:val="28"/>
                <w:szCs w:val="28"/>
              </w:rPr>
            </w:pPr>
            <w:r w:rsidRPr="00121ACA">
              <w:rPr>
                <w:color w:val="002060"/>
                <w:sz w:val="28"/>
                <w:szCs w:val="28"/>
              </w:rPr>
              <w:t>«____»___________20__ г.</w:t>
            </w:r>
          </w:p>
        </w:tc>
      </w:tr>
    </w:tbl>
    <w:p w14:paraId="16D2B754" w14:textId="77777777" w:rsidR="00A703E5" w:rsidRPr="00121ACA" w:rsidRDefault="00A703E5" w:rsidP="00A703E5">
      <w:pPr>
        <w:pStyle w:val="-4"/>
        <w:rPr>
          <w:color w:val="002060"/>
        </w:rPr>
      </w:pPr>
    </w:p>
    <w:p w14:paraId="2CCFDBD9" w14:textId="77777777" w:rsidR="00A703E5" w:rsidRPr="00121ACA" w:rsidRDefault="00A703E5" w:rsidP="00A703E5">
      <w:pPr>
        <w:pStyle w:val="-4"/>
        <w:rPr>
          <w:color w:val="002060"/>
        </w:rPr>
      </w:pPr>
    </w:p>
    <w:p w14:paraId="1BDC2B94" w14:textId="77777777" w:rsidR="00953B58" w:rsidRPr="00121ACA" w:rsidRDefault="00953B58" w:rsidP="000C3B6C">
      <w:pPr>
        <w:pStyle w:val="-4"/>
        <w:rPr>
          <w:color w:val="002060"/>
        </w:rPr>
        <w:sectPr w:rsidR="00953B58" w:rsidRPr="00121ACA" w:rsidSect="00A04719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pgSz w:w="11906" w:h="16838"/>
          <w:pgMar w:top="1134" w:right="567" w:bottom="851" w:left="1134" w:header="720" w:footer="720" w:gutter="0"/>
          <w:pgNumType w:start="1"/>
          <w:cols w:space="720"/>
          <w:titlePg/>
          <w:docGrid w:linePitch="360"/>
        </w:sectPr>
      </w:pPr>
    </w:p>
    <w:sdt>
      <w:sdtPr>
        <w:rPr>
          <w:rFonts w:ascii="Times New Roman" w:eastAsia="Droid Sans Fallback" w:hAnsi="Times New Roman" w:cs="Times New Roman"/>
          <w:color w:val="auto"/>
          <w:kern w:val="1"/>
          <w:sz w:val="24"/>
          <w:szCs w:val="24"/>
          <w:lang w:bidi="hi-IN"/>
        </w:rPr>
        <w:id w:val="1573309467"/>
        <w:docPartObj>
          <w:docPartGallery w:val="Table of Contents"/>
          <w:docPartUnique/>
        </w:docPartObj>
      </w:sdtPr>
      <w:sdtEndPr>
        <w:rPr>
          <w:b/>
          <w:bCs/>
          <w:sz w:val="28"/>
          <w:szCs w:val="28"/>
          <w:lang w:bidi="ar-SA"/>
        </w:rPr>
      </w:sdtEndPr>
      <w:sdtContent>
        <w:p w14:paraId="0C228A49" w14:textId="06E233A1" w:rsidR="006638EB" w:rsidRDefault="006638EB">
          <w:pPr>
            <w:pStyle w:val="aff1"/>
          </w:pPr>
          <w:r>
            <w:t>Оглавление</w:t>
          </w:r>
        </w:p>
        <w:p w14:paraId="77A6A792" w14:textId="5329B9C9" w:rsidR="005E41BB" w:rsidRDefault="006638EB">
          <w:pPr>
            <w:pStyle w:val="11"/>
            <w:rPr>
              <w:rFonts w:asciiTheme="minorHAnsi" w:eastAsiaTheme="minorEastAsia" w:hAnsiTheme="minorHAnsi" w:cstheme="minorBidi"/>
              <w:kern w:val="0"/>
              <w:sz w:val="22"/>
              <w:szCs w:val="22"/>
            </w:rPr>
          </w:pP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TOC \o "1-3" \h \z \u </w:instrText>
          </w:r>
          <w:r>
            <w:rPr>
              <w:b/>
              <w:bCs/>
            </w:rPr>
            <w:fldChar w:fldCharType="separate"/>
          </w:r>
          <w:hyperlink w:anchor="_Toc117166810" w:history="1">
            <w:r w:rsidR="005E41BB" w:rsidRPr="00411EE3">
              <w:rPr>
                <w:rStyle w:val="ad"/>
              </w:rPr>
              <w:t>1</w:t>
            </w:r>
            <w:r w:rsidR="005E41BB">
              <w:rPr>
                <w:rFonts w:asciiTheme="minorHAnsi" w:eastAsiaTheme="minorEastAsia" w:hAnsiTheme="minorHAnsi" w:cstheme="minorBidi"/>
                <w:kern w:val="0"/>
                <w:sz w:val="22"/>
                <w:szCs w:val="22"/>
              </w:rPr>
              <w:tab/>
            </w:r>
            <w:r w:rsidR="005E41BB" w:rsidRPr="00411EE3">
              <w:rPr>
                <w:rStyle w:val="ad"/>
              </w:rPr>
              <w:t>Состав математического обеспечения</w:t>
            </w:r>
            <w:r w:rsidR="005E41BB">
              <w:rPr>
                <w:webHidden/>
              </w:rPr>
              <w:tab/>
            </w:r>
            <w:r w:rsidR="005E41BB">
              <w:rPr>
                <w:webHidden/>
              </w:rPr>
              <w:fldChar w:fldCharType="begin"/>
            </w:r>
            <w:r w:rsidR="005E41BB">
              <w:rPr>
                <w:webHidden/>
              </w:rPr>
              <w:instrText xml:space="preserve"> PAGEREF _Toc117166810 \h </w:instrText>
            </w:r>
            <w:r w:rsidR="005E41BB">
              <w:rPr>
                <w:webHidden/>
              </w:rPr>
            </w:r>
            <w:r w:rsidR="005E41BB">
              <w:rPr>
                <w:webHidden/>
              </w:rPr>
              <w:fldChar w:fldCharType="separate"/>
            </w:r>
            <w:r w:rsidR="005E41BB">
              <w:rPr>
                <w:webHidden/>
              </w:rPr>
              <w:t>5</w:t>
            </w:r>
            <w:r w:rsidR="005E41BB">
              <w:rPr>
                <w:webHidden/>
              </w:rPr>
              <w:fldChar w:fldCharType="end"/>
            </w:r>
          </w:hyperlink>
        </w:p>
        <w:p w14:paraId="4F779156" w14:textId="25DA5269" w:rsidR="005E41BB" w:rsidRDefault="00DF62AD">
          <w:pPr>
            <w:pStyle w:val="11"/>
            <w:rPr>
              <w:rFonts w:asciiTheme="minorHAnsi" w:eastAsiaTheme="minorEastAsia" w:hAnsiTheme="minorHAnsi" w:cstheme="minorBidi"/>
              <w:kern w:val="0"/>
              <w:sz w:val="22"/>
              <w:szCs w:val="22"/>
            </w:rPr>
          </w:pPr>
          <w:hyperlink w:anchor="_Toc117166811" w:history="1">
            <w:r w:rsidR="005E41BB" w:rsidRPr="00411EE3">
              <w:rPr>
                <w:rStyle w:val="ad"/>
              </w:rPr>
              <w:t>2</w:t>
            </w:r>
            <w:r w:rsidR="005E41BB">
              <w:rPr>
                <w:rFonts w:asciiTheme="minorHAnsi" w:eastAsiaTheme="minorEastAsia" w:hAnsiTheme="minorHAnsi" w:cstheme="minorBidi"/>
                <w:kern w:val="0"/>
                <w:sz w:val="22"/>
                <w:szCs w:val="22"/>
              </w:rPr>
              <w:tab/>
            </w:r>
            <w:r w:rsidR="005E41BB" w:rsidRPr="00411EE3">
              <w:rPr>
                <w:rStyle w:val="ad"/>
              </w:rPr>
              <w:t>Описание алгоритмов</w:t>
            </w:r>
            <w:r w:rsidR="005E41BB">
              <w:rPr>
                <w:webHidden/>
              </w:rPr>
              <w:tab/>
            </w:r>
            <w:r w:rsidR="005E41BB">
              <w:rPr>
                <w:webHidden/>
              </w:rPr>
              <w:fldChar w:fldCharType="begin"/>
            </w:r>
            <w:r w:rsidR="005E41BB">
              <w:rPr>
                <w:webHidden/>
              </w:rPr>
              <w:instrText xml:space="preserve"> PAGEREF _Toc117166811 \h </w:instrText>
            </w:r>
            <w:r w:rsidR="005E41BB">
              <w:rPr>
                <w:webHidden/>
              </w:rPr>
            </w:r>
            <w:r w:rsidR="005E41BB">
              <w:rPr>
                <w:webHidden/>
              </w:rPr>
              <w:fldChar w:fldCharType="separate"/>
            </w:r>
            <w:r w:rsidR="005E41BB">
              <w:rPr>
                <w:webHidden/>
              </w:rPr>
              <w:t>9</w:t>
            </w:r>
            <w:r w:rsidR="005E41BB">
              <w:rPr>
                <w:webHidden/>
              </w:rPr>
              <w:fldChar w:fldCharType="end"/>
            </w:r>
          </w:hyperlink>
        </w:p>
        <w:p w14:paraId="390F6F7A" w14:textId="385A9512" w:rsidR="005E41BB" w:rsidRDefault="00DF62AD">
          <w:pPr>
            <w:pStyle w:val="22"/>
            <w:rPr>
              <w:rFonts w:asciiTheme="minorHAnsi" w:eastAsiaTheme="minorEastAsia" w:hAnsiTheme="minorHAnsi" w:cstheme="minorBidi"/>
              <w:kern w:val="0"/>
              <w:sz w:val="22"/>
              <w:szCs w:val="22"/>
            </w:rPr>
          </w:pPr>
          <w:hyperlink w:anchor="_Toc117166812" w:history="1">
            <w:r w:rsidR="005E41BB" w:rsidRPr="00411EE3">
              <w:rPr>
                <w:rStyle w:val="ad"/>
                <w:highlight w:val="green"/>
              </w:rPr>
              <w:t>2.1</w:t>
            </w:r>
            <w:r w:rsidR="005E41BB">
              <w:rPr>
                <w:rFonts w:asciiTheme="minorHAnsi" w:eastAsiaTheme="minorEastAsia" w:hAnsiTheme="minorHAnsi" w:cstheme="minorBidi"/>
                <w:kern w:val="0"/>
                <w:sz w:val="22"/>
                <w:szCs w:val="22"/>
              </w:rPr>
              <w:tab/>
            </w:r>
            <w:r w:rsidR="005E41BB" w:rsidRPr="00411EE3">
              <w:rPr>
                <w:rStyle w:val="ad"/>
              </w:rPr>
              <w:t xml:space="preserve">Описание алгоритма </w:t>
            </w:r>
            <w:r w:rsidR="00644C7D">
              <w:rPr>
                <w:rStyle w:val="ad"/>
                <w:lang w:val="en-US"/>
              </w:rPr>
              <w:t>*name_1*</w:t>
            </w:r>
            <w:r w:rsidR="005E41BB">
              <w:rPr>
                <w:webHidden/>
              </w:rPr>
              <w:tab/>
            </w:r>
            <w:r w:rsidR="005E41BB">
              <w:rPr>
                <w:webHidden/>
              </w:rPr>
              <w:fldChar w:fldCharType="begin"/>
            </w:r>
            <w:r w:rsidR="005E41BB">
              <w:rPr>
                <w:webHidden/>
              </w:rPr>
              <w:instrText xml:space="preserve"> PAGEREF _Toc117166812 \h </w:instrText>
            </w:r>
            <w:r w:rsidR="005E41BB">
              <w:rPr>
                <w:webHidden/>
              </w:rPr>
            </w:r>
            <w:r w:rsidR="005E41BB">
              <w:rPr>
                <w:webHidden/>
              </w:rPr>
              <w:fldChar w:fldCharType="separate"/>
            </w:r>
            <w:r w:rsidR="005E41BB">
              <w:rPr>
                <w:webHidden/>
              </w:rPr>
              <w:t>9</w:t>
            </w:r>
            <w:r w:rsidR="005E41BB">
              <w:rPr>
                <w:webHidden/>
              </w:rPr>
              <w:fldChar w:fldCharType="end"/>
            </w:r>
          </w:hyperlink>
        </w:p>
        <w:p w14:paraId="20346FFE" w14:textId="28013DD7" w:rsidR="005E41BB" w:rsidRDefault="00DF62AD">
          <w:pPr>
            <w:pStyle w:val="31"/>
            <w:rPr>
              <w:rFonts w:asciiTheme="minorHAnsi" w:eastAsiaTheme="minorEastAsia" w:hAnsiTheme="minorHAnsi" w:cstheme="minorBidi"/>
              <w:kern w:val="0"/>
              <w:sz w:val="22"/>
              <w:szCs w:val="22"/>
            </w:rPr>
          </w:pPr>
          <w:hyperlink w:anchor="_Toc117166813" w:history="1">
            <w:r w:rsidR="005E41BB" w:rsidRPr="00411EE3">
              <w:rPr>
                <w:rStyle w:val="ad"/>
              </w:rPr>
              <w:t>2.1.1</w:t>
            </w:r>
            <w:r w:rsidR="005E41BB">
              <w:rPr>
                <w:rFonts w:asciiTheme="minorHAnsi" w:eastAsiaTheme="minorEastAsia" w:hAnsiTheme="minorHAnsi" w:cstheme="minorBidi"/>
                <w:kern w:val="0"/>
                <w:sz w:val="22"/>
                <w:szCs w:val="22"/>
              </w:rPr>
              <w:tab/>
            </w:r>
            <w:r w:rsidR="005E41BB" w:rsidRPr="00411EE3">
              <w:rPr>
                <w:rStyle w:val="ad"/>
              </w:rPr>
              <w:t>Постановка задачи, решаемой алгоритмом</w:t>
            </w:r>
            <w:r w:rsidR="005E41BB">
              <w:rPr>
                <w:webHidden/>
              </w:rPr>
              <w:tab/>
            </w:r>
            <w:r w:rsidR="005E41BB">
              <w:rPr>
                <w:webHidden/>
              </w:rPr>
              <w:fldChar w:fldCharType="begin"/>
            </w:r>
            <w:r w:rsidR="005E41BB">
              <w:rPr>
                <w:webHidden/>
              </w:rPr>
              <w:instrText xml:space="preserve"> PAGEREF _Toc117166813 \h </w:instrText>
            </w:r>
            <w:r w:rsidR="005E41BB">
              <w:rPr>
                <w:webHidden/>
              </w:rPr>
            </w:r>
            <w:r w:rsidR="005E41BB">
              <w:rPr>
                <w:webHidden/>
              </w:rPr>
              <w:fldChar w:fldCharType="separate"/>
            </w:r>
            <w:r w:rsidR="005E41BB">
              <w:rPr>
                <w:webHidden/>
              </w:rPr>
              <w:t>9</w:t>
            </w:r>
            <w:r w:rsidR="005E41BB">
              <w:rPr>
                <w:webHidden/>
              </w:rPr>
              <w:fldChar w:fldCharType="end"/>
            </w:r>
          </w:hyperlink>
        </w:p>
        <w:p w14:paraId="16B9207E" w14:textId="52EB8E7C" w:rsidR="005E41BB" w:rsidRDefault="00DF62AD">
          <w:pPr>
            <w:pStyle w:val="31"/>
            <w:rPr>
              <w:rFonts w:asciiTheme="minorHAnsi" w:eastAsiaTheme="minorEastAsia" w:hAnsiTheme="minorHAnsi" w:cstheme="minorBidi"/>
              <w:kern w:val="0"/>
              <w:sz w:val="22"/>
              <w:szCs w:val="22"/>
            </w:rPr>
          </w:pPr>
          <w:hyperlink w:anchor="_Toc117166814" w:history="1">
            <w:r w:rsidR="005E41BB" w:rsidRPr="00411EE3">
              <w:rPr>
                <w:rStyle w:val="ad"/>
              </w:rPr>
              <w:t>2.1.2</w:t>
            </w:r>
            <w:r w:rsidR="005E41BB">
              <w:rPr>
                <w:rFonts w:asciiTheme="minorHAnsi" w:eastAsiaTheme="minorEastAsia" w:hAnsiTheme="minorHAnsi" w:cstheme="minorBidi"/>
                <w:kern w:val="0"/>
                <w:sz w:val="22"/>
                <w:szCs w:val="22"/>
              </w:rPr>
              <w:tab/>
            </w:r>
            <w:r w:rsidR="005E41BB" w:rsidRPr="00411EE3">
              <w:rPr>
                <w:rStyle w:val="ad"/>
              </w:rPr>
              <w:t>Состав операций и порядок их применения</w:t>
            </w:r>
            <w:r w:rsidR="005E41BB">
              <w:rPr>
                <w:webHidden/>
              </w:rPr>
              <w:tab/>
            </w:r>
            <w:r w:rsidR="005E41BB">
              <w:rPr>
                <w:webHidden/>
              </w:rPr>
              <w:fldChar w:fldCharType="begin"/>
            </w:r>
            <w:r w:rsidR="005E41BB">
              <w:rPr>
                <w:webHidden/>
              </w:rPr>
              <w:instrText xml:space="preserve"> PAGEREF _Toc117166814 \h </w:instrText>
            </w:r>
            <w:r w:rsidR="005E41BB">
              <w:rPr>
                <w:webHidden/>
              </w:rPr>
            </w:r>
            <w:r w:rsidR="005E41BB">
              <w:rPr>
                <w:webHidden/>
              </w:rPr>
              <w:fldChar w:fldCharType="separate"/>
            </w:r>
            <w:r w:rsidR="005E41BB">
              <w:rPr>
                <w:webHidden/>
              </w:rPr>
              <w:t>9</w:t>
            </w:r>
            <w:r w:rsidR="005E41BB">
              <w:rPr>
                <w:webHidden/>
              </w:rPr>
              <w:fldChar w:fldCharType="end"/>
            </w:r>
          </w:hyperlink>
        </w:p>
        <w:p w14:paraId="5720449C" w14:textId="3CD901C3" w:rsidR="005E41BB" w:rsidRDefault="00DF62AD">
          <w:pPr>
            <w:pStyle w:val="31"/>
            <w:rPr>
              <w:rFonts w:asciiTheme="minorHAnsi" w:eastAsiaTheme="minorEastAsia" w:hAnsiTheme="minorHAnsi" w:cstheme="minorBidi"/>
              <w:kern w:val="0"/>
              <w:sz w:val="22"/>
              <w:szCs w:val="22"/>
            </w:rPr>
          </w:pPr>
          <w:hyperlink w:anchor="_Toc117166815" w:history="1">
            <w:r w:rsidR="005E41BB" w:rsidRPr="00411EE3">
              <w:rPr>
                <w:rStyle w:val="ad"/>
              </w:rPr>
              <w:t>2.1.3</w:t>
            </w:r>
            <w:r w:rsidR="005E41BB">
              <w:rPr>
                <w:rFonts w:asciiTheme="minorHAnsi" w:eastAsiaTheme="minorEastAsia" w:hAnsiTheme="minorHAnsi" w:cstheme="minorBidi"/>
                <w:kern w:val="0"/>
                <w:sz w:val="22"/>
                <w:szCs w:val="22"/>
              </w:rPr>
              <w:tab/>
            </w:r>
            <w:r w:rsidR="005E41BB" w:rsidRPr="00411EE3">
              <w:rPr>
                <w:rStyle w:val="ad"/>
              </w:rPr>
              <w:t>Входные и выходные данные</w:t>
            </w:r>
            <w:r w:rsidR="005E41BB">
              <w:rPr>
                <w:webHidden/>
              </w:rPr>
              <w:tab/>
            </w:r>
            <w:r w:rsidR="005E41BB">
              <w:rPr>
                <w:webHidden/>
              </w:rPr>
              <w:fldChar w:fldCharType="begin"/>
            </w:r>
            <w:r w:rsidR="005E41BB">
              <w:rPr>
                <w:webHidden/>
              </w:rPr>
              <w:instrText xml:space="preserve"> PAGEREF _Toc117166815 \h </w:instrText>
            </w:r>
            <w:r w:rsidR="005E41BB">
              <w:rPr>
                <w:webHidden/>
              </w:rPr>
            </w:r>
            <w:r w:rsidR="005E41BB">
              <w:rPr>
                <w:webHidden/>
              </w:rPr>
              <w:fldChar w:fldCharType="separate"/>
            </w:r>
            <w:r w:rsidR="005E41BB">
              <w:rPr>
                <w:webHidden/>
              </w:rPr>
              <w:t>11</w:t>
            </w:r>
            <w:r w:rsidR="005E41BB">
              <w:rPr>
                <w:webHidden/>
              </w:rPr>
              <w:fldChar w:fldCharType="end"/>
            </w:r>
          </w:hyperlink>
        </w:p>
        <w:p w14:paraId="0BF4EF6A" w14:textId="2C029B24" w:rsidR="005E41BB" w:rsidRDefault="00DF62AD">
          <w:pPr>
            <w:pStyle w:val="31"/>
            <w:rPr>
              <w:rFonts w:asciiTheme="minorHAnsi" w:eastAsiaTheme="minorEastAsia" w:hAnsiTheme="minorHAnsi" w:cstheme="minorBidi"/>
              <w:kern w:val="0"/>
              <w:sz w:val="22"/>
              <w:szCs w:val="22"/>
            </w:rPr>
          </w:pPr>
          <w:hyperlink w:anchor="_Toc117166816" w:history="1">
            <w:r w:rsidR="005E41BB" w:rsidRPr="00411EE3">
              <w:rPr>
                <w:rStyle w:val="ad"/>
              </w:rPr>
              <w:t>2.1.4</w:t>
            </w:r>
            <w:r w:rsidR="005E41BB">
              <w:rPr>
                <w:rFonts w:asciiTheme="minorHAnsi" w:eastAsiaTheme="minorEastAsia" w:hAnsiTheme="minorHAnsi" w:cstheme="minorBidi"/>
                <w:kern w:val="0"/>
                <w:sz w:val="22"/>
                <w:szCs w:val="22"/>
              </w:rPr>
              <w:tab/>
            </w:r>
            <w:r w:rsidR="005E41BB" w:rsidRPr="00411EE3">
              <w:rPr>
                <w:rStyle w:val="ad"/>
              </w:rPr>
              <w:t>Применение в системе</w:t>
            </w:r>
            <w:r w:rsidR="005E41BB">
              <w:rPr>
                <w:webHidden/>
              </w:rPr>
              <w:tab/>
            </w:r>
            <w:r w:rsidR="005E41BB">
              <w:rPr>
                <w:webHidden/>
              </w:rPr>
              <w:fldChar w:fldCharType="begin"/>
            </w:r>
            <w:r w:rsidR="005E41BB">
              <w:rPr>
                <w:webHidden/>
              </w:rPr>
              <w:instrText xml:space="preserve"> PAGEREF _Toc117166816 \h </w:instrText>
            </w:r>
            <w:r w:rsidR="005E41BB">
              <w:rPr>
                <w:webHidden/>
              </w:rPr>
            </w:r>
            <w:r w:rsidR="005E41BB">
              <w:rPr>
                <w:webHidden/>
              </w:rPr>
              <w:fldChar w:fldCharType="separate"/>
            </w:r>
            <w:r w:rsidR="005E41BB">
              <w:rPr>
                <w:webHidden/>
              </w:rPr>
              <w:t>12</w:t>
            </w:r>
            <w:r w:rsidR="005E41BB">
              <w:rPr>
                <w:webHidden/>
              </w:rPr>
              <w:fldChar w:fldCharType="end"/>
            </w:r>
          </w:hyperlink>
        </w:p>
        <w:p w14:paraId="4E9167B6" w14:textId="49482D4A" w:rsidR="005E41BB" w:rsidRDefault="00DF62AD">
          <w:pPr>
            <w:pStyle w:val="22"/>
            <w:rPr>
              <w:rFonts w:asciiTheme="minorHAnsi" w:eastAsiaTheme="minorEastAsia" w:hAnsiTheme="minorHAnsi" w:cstheme="minorBidi"/>
              <w:kern w:val="0"/>
              <w:sz w:val="22"/>
              <w:szCs w:val="22"/>
            </w:rPr>
          </w:pPr>
          <w:hyperlink w:anchor="_Toc117166817" w:history="1">
            <w:r w:rsidR="005E41BB" w:rsidRPr="00411EE3">
              <w:rPr>
                <w:rStyle w:val="ad"/>
                <w:highlight w:val="green"/>
              </w:rPr>
              <w:t>2.2</w:t>
            </w:r>
            <w:r w:rsidR="005E41BB">
              <w:rPr>
                <w:rFonts w:asciiTheme="minorHAnsi" w:eastAsiaTheme="minorEastAsia" w:hAnsiTheme="minorHAnsi" w:cstheme="minorBidi"/>
                <w:kern w:val="0"/>
                <w:sz w:val="22"/>
                <w:szCs w:val="22"/>
              </w:rPr>
              <w:tab/>
            </w:r>
            <w:r w:rsidR="005E41BB" w:rsidRPr="00411EE3">
              <w:rPr>
                <w:rStyle w:val="ad"/>
              </w:rPr>
              <w:t xml:space="preserve">Описание алгоритма </w:t>
            </w:r>
            <w:r w:rsidR="00644C7D" w:rsidRPr="00644C7D">
              <w:rPr>
                <w:rStyle w:val="ad"/>
              </w:rPr>
              <w:t>*name_</w:t>
            </w:r>
            <w:r w:rsidR="00644C7D">
              <w:rPr>
                <w:rStyle w:val="ad"/>
                <w:lang w:val="en-US"/>
              </w:rPr>
              <w:t>2</w:t>
            </w:r>
            <w:r w:rsidR="00644C7D" w:rsidRPr="00644C7D">
              <w:rPr>
                <w:rStyle w:val="ad"/>
              </w:rPr>
              <w:t>*</w:t>
            </w:r>
            <w:r w:rsidR="005E41BB">
              <w:rPr>
                <w:webHidden/>
              </w:rPr>
              <w:tab/>
            </w:r>
            <w:r w:rsidR="005E41BB">
              <w:rPr>
                <w:webHidden/>
              </w:rPr>
              <w:fldChar w:fldCharType="begin"/>
            </w:r>
            <w:r w:rsidR="005E41BB">
              <w:rPr>
                <w:webHidden/>
              </w:rPr>
              <w:instrText xml:space="preserve"> PAGEREF _Toc117166817 \h </w:instrText>
            </w:r>
            <w:r w:rsidR="005E41BB">
              <w:rPr>
                <w:webHidden/>
              </w:rPr>
            </w:r>
            <w:r w:rsidR="005E41BB">
              <w:rPr>
                <w:webHidden/>
              </w:rPr>
              <w:fldChar w:fldCharType="separate"/>
            </w:r>
            <w:r w:rsidR="005E41BB">
              <w:rPr>
                <w:webHidden/>
              </w:rPr>
              <w:t>12</w:t>
            </w:r>
            <w:r w:rsidR="005E41BB">
              <w:rPr>
                <w:webHidden/>
              </w:rPr>
              <w:fldChar w:fldCharType="end"/>
            </w:r>
          </w:hyperlink>
        </w:p>
        <w:p w14:paraId="3B447F6B" w14:textId="49E74880" w:rsidR="005E41BB" w:rsidRDefault="00DF62AD">
          <w:pPr>
            <w:pStyle w:val="31"/>
            <w:rPr>
              <w:rFonts w:asciiTheme="minorHAnsi" w:eastAsiaTheme="minorEastAsia" w:hAnsiTheme="minorHAnsi" w:cstheme="minorBidi"/>
              <w:kern w:val="0"/>
              <w:sz w:val="22"/>
              <w:szCs w:val="22"/>
            </w:rPr>
          </w:pPr>
          <w:hyperlink w:anchor="_Toc117166818" w:history="1">
            <w:r w:rsidR="005E41BB" w:rsidRPr="00411EE3">
              <w:rPr>
                <w:rStyle w:val="ad"/>
              </w:rPr>
              <w:t>2.2.1</w:t>
            </w:r>
            <w:r w:rsidR="005E41BB">
              <w:rPr>
                <w:rFonts w:asciiTheme="minorHAnsi" w:eastAsiaTheme="minorEastAsia" w:hAnsiTheme="minorHAnsi" w:cstheme="minorBidi"/>
                <w:kern w:val="0"/>
                <w:sz w:val="22"/>
                <w:szCs w:val="22"/>
              </w:rPr>
              <w:tab/>
            </w:r>
            <w:r w:rsidR="005E41BB" w:rsidRPr="00411EE3">
              <w:rPr>
                <w:rStyle w:val="ad"/>
              </w:rPr>
              <w:t>Постановка задачи, решаемой алгоритмом</w:t>
            </w:r>
            <w:r w:rsidR="005E41BB">
              <w:rPr>
                <w:webHidden/>
              </w:rPr>
              <w:tab/>
            </w:r>
            <w:r w:rsidR="005E41BB">
              <w:rPr>
                <w:webHidden/>
              </w:rPr>
              <w:fldChar w:fldCharType="begin"/>
            </w:r>
            <w:r w:rsidR="005E41BB">
              <w:rPr>
                <w:webHidden/>
              </w:rPr>
              <w:instrText xml:space="preserve"> PAGEREF _Toc117166818 \h </w:instrText>
            </w:r>
            <w:r w:rsidR="005E41BB">
              <w:rPr>
                <w:webHidden/>
              </w:rPr>
            </w:r>
            <w:r w:rsidR="005E41BB">
              <w:rPr>
                <w:webHidden/>
              </w:rPr>
              <w:fldChar w:fldCharType="separate"/>
            </w:r>
            <w:r w:rsidR="005E41BB">
              <w:rPr>
                <w:webHidden/>
              </w:rPr>
              <w:t>12</w:t>
            </w:r>
            <w:r w:rsidR="005E41BB">
              <w:rPr>
                <w:webHidden/>
              </w:rPr>
              <w:fldChar w:fldCharType="end"/>
            </w:r>
          </w:hyperlink>
        </w:p>
        <w:p w14:paraId="4DD8FE97" w14:textId="6CFC10A6" w:rsidR="005E41BB" w:rsidRDefault="00DF62AD">
          <w:pPr>
            <w:pStyle w:val="31"/>
            <w:rPr>
              <w:rFonts w:asciiTheme="minorHAnsi" w:eastAsiaTheme="minorEastAsia" w:hAnsiTheme="minorHAnsi" w:cstheme="minorBidi"/>
              <w:kern w:val="0"/>
              <w:sz w:val="22"/>
              <w:szCs w:val="22"/>
            </w:rPr>
          </w:pPr>
          <w:hyperlink w:anchor="_Toc117166819" w:history="1">
            <w:r w:rsidR="005E41BB" w:rsidRPr="00411EE3">
              <w:rPr>
                <w:rStyle w:val="ad"/>
              </w:rPr>
              <w:t>2.2.2</w:t>
            </w:r>
            <w:r w:rsidR="005E41BB">
              <w:rPr>
                <w:rFonts w:asciiTheme="minorHAnsi" w:eastAsiaTheme="minorEastAsia" w:hAnsiTheme="minorHAnsi" w:cstheme="minorBidi"/>
                <w:kern w:val="0"/>
                <w:sz w:val="22"/>
                <w:szCs w:val="22"/>
              </w:rPr>
              <w:tab/>
            </w:r>
            <w:r w:rsidR="005E41BB" w:rsidRPr="00411EE3">
              <w:rPr>
                <w:rStyle w:val="ad"/>
              </w:rPr>
              <w:t>Состав операций и порядок их применения</w:t>
            </w:r>
            <w:r w:rsidR="005E41BB">
              <w:rPr>
                <w:webHidden/>
              </w:rPr>
              <w:tab/>
            </w:r>
            <w:r w:rsidR="005E41BB">
              <w:rPr>
                <w:webHidden/>
              </w:rPr>
              <w:fldChar w:fldCharType="begin"/>
            </w:r>
            <w:r w:rsidR="005E41BB">
              <w:rPr>
                <w:webHidden/>
              </w:rPr>
              <w:instrText xml:space="preserve"> PAGEREF _Toc117166819 \h </w:instrText>
            </w:r>
            <w:r w:rsidR="005E41BB">
              <w:rPr>
                <w:webHidden/>
              </w:rPr>
            </w:r>
            <w:r w:rsidR="005E41BB">
              <w:rPr>
                <w:webHidden/>
              </w:rPr>
              <w:fldChar w:fldCharType="separate"/>
            </w:r>
            <w:r w:rsidR="005E41BB">
              <w:rPr>
                <w:webHidden/>
              </w:rPr>
              <w:t>12</w:t>
            </w:r>
            <w:r w:rsidR="005E41BB">
              <w:rPr>
                <w:webHidden/>
              </w:rPr>
              <w:fldChar w:fldCharType="end"/>
            </w:r>
          </w:hyperlink>
        </w:p>
        <w:p w14:paraId="18ABD514" w14:textId="4F642264" w:rsidR="005E41BB" w:rsidRDefault="00DF62AD">
          <w:pPr>
            <w:pStyle w:val="31"/>
            <w:rPr>
              <w:rFonts w:asciiTheme="minorHAnsi" w:eastAsiaTheme="minorEastAsia" w:hAnsiTheme="minorHAnsi" w:cstheme="minorBidi"/>
              <w:kern w:val="0"/>
              <w:sz w:val="22"/>
              <w:szCs w:val="22"/>
            </w:rPr>
          </w:pPr>
          <w:hyperlink w:anchor="_Toc117166820" w:history="1">
            <w:r w:rsidR="005E41BB" w:rsidRPr="00411EE3">
              <w:rPr>
                <w:rStyle w:val="ad"/>
              </w:rPr>
              <w:t>2.2.3</w:t>
            </w:r>
            <w:r w:rsidR="005E41BB">
              <w:rPr>
                <w:rFonts w:asciiTheme="minorHAnsi" w:eastAsiaTheme="minorEastAsia" w:hAnsiTheme="minorHAnsi" w:cstheme="minorBidi"/>
                <w:kern w:val="0"/>
                <w:sz w:val="22"/>
                <w:szCs w:val="22"/>
              </w:rPr>
              <w:tab/>
            </w:r>
            <w:r w:rsidR="005E41BB" w:rsidRPr="00411EE3">
              <w:rPr>
                <w:rStyle w:val="ad"/>
              </w:rPr>
              <w:t>Входные и выходные данные</w:t>
            </w:r>
            <w:r w:rsidR="005E41BB">
              <w:rPr>
                <w:webHidden/>
              </w:rPr>
              <w:tab/>
            </w:r>
            <w:r w:rsidR="005E41BB">
              <w:rPr>
                <w:webHidden/>
              </w:rPr>
              <w:fldChar w:fldCharType="begin"/>
            </w:r>
            <w:r w:rsidR="005E41BB">
              <w:rPr>
                <w:webHidden/>
              </w:rPr>
              <w:instrText xml:space="preserve"> PAGEREF _Toc117166820 \h </w:instrText>
            </w:r>
            <w:r w:rsidR="005E41BB">
              <w:rPr>
                <w:webHidden/>
              </w:rPr>
            </w:r>
            <w:r w:rsidR="005E41BB">
              <w:rPr>
                <w:webHidden/>
              </w:rPr>
              <w:fldChar w:fldCharType="separate"/>
            </w:r>
            <w:r w:rsidR="005E41BB">
              <w:rPr>
                <w:webHidden/>
              </w:rPr>
              <w:t>12</w:t>
            </w:r>
            <w:r w:rsidR="005E41BB">
              <w:rPr>
                <w:webHidden/>
              </w:rPr>
              <w:fldChar w:fldCharType="end"/>
            </w:r>
          </w:hyperlink>
        </w:p>
        <w:p w14:paraId="131A1B2A" w14:textId="5A01815F" w:rsidR="005E41BB" w:rsidRDefault="00DF62AD">
          <w:pPr>
            <w:pStyle w:val="31"/>
            <w:rPr>
              <w:rFonts w:asciiTheme="minorHAnsi" w:eastAsiaTheme="minorEastAsia" w:hAnsiTheme="minorHAnsi" w:cstheme="minorBidi"/>
              <w:kern w:val="0"/>
              <w:sz w:val="22"/>
              <w:szCs w:val="22"/>
            </w:rPr>
          </w:pPr>
          <w:hyperlink w:anchor="_Toc117166821" w:history="1">
            <w:r w:rsidR="005E41BB" w:rsidRPr="00411EE3">
              <w:rPr>
                <w:rStyle w:val="ad"/>
              </w:rPr>
              <w:t>2.2.4</w:t>
            </w:r>
            <w:r w:rsidR="005E41BB">
              <w:rPr>
                <w:rFonts w:asciiTheme="minorHAnsi" w:eastAsiaTheme="minorEastAsia" w:hAnsiTheme="minorHAnsi" w:cstheme="minorBidi"/>
                <w:kern w:val="0"/>
                <w:sz w:val="22"/>
                <w:szCs w:val="22"/>
              </w:rPr>
              <w:tab/>
            </w:r>
            <w:r w:rsidR="005E41BB" w:rsidRPr="00411EE3">
              <w:rPr>
                <w:rStyle w:val="ad"/>
              </w:rPr>
              <w:t>Применение в системе</w:t>
            </w:r>
            <w:r w:rsidR="005E41BB">
              <w:rPr>
                <w:webHidden/>
              </w:rPr>
              <w:tab/>
            </w:r>
            <w:r w:rsidR="005E41BB">
              <w:rPr>
                <w:webHidden/>
              </w:rPr>
              <w:fldChar w:fldCharType="begin"/>
            </w:r>
            <w:r w:rsidR="005E41BB">
              <w:rPr>
                <w:webHidden/>
              </w:rPr>
              <w:instrText xml:space="preserve"> PAGEREF _Toc117166821 \h </w:instrText>
            </w:r>
            <w:r w:rsidR="005E41BB">
              <w:rPr>
                <w:webHidden/>
              </w:rPr>
            </w:r>
            <w:r w:rsidR="005E41BB">
              <w:rPr>
                <w:webHidden/>
              </w:rPr>
              <w:fldChar w:fldCharType="separate"/>
            </w:r>
            <w:r w:rsidR="005E41BB">
              <w:rPr>
                <w:webHidden/>
              </w:rPr>
              <w:t>14</w:t>
            </w:r>
            <w:r w:rsidR="005E41BB">
              <w:rPr>
                <w:webHidden/>
              </w:rPr>
              <w:fldChar w:fldCharType="end"/>
            </w:r>
          </w:hyperlink>
        </w:p>
        <w:p w14:paraId="6B90C4E4" w14:textId="49C2F621" w:rsidR="005E41BB" w:rsidRDefault="00DF62AD">
          <w:pPr>
            <w:pStyle w:val="22"/>
            <w:rPr>
              <w:rFonts w:asciiTheme="minorHAnsi" w:eastAsiaTheme="minorEastAsia" w:hAnsiTheme="minorHAnsi" w:cstheme="minorBidi"/>
              <w:kern w:val="0"/>
              <w:sz w:val="22"/>
              <w:szCs w:val="22"/>
            </w:rPr>
          </w:pPr>
          <w:hyperlink w:anchor="_Toc117166822" w:history="1">
            <w:r w:rsidR="005E41BB" w:rsidRPr="00411EE3">
              <w:rPr>
                <w:rStyle w:val="ad"/>
                <w:highlight w:val="green"/>
              </w:rPr>
              <w:t>2.3</w:t>
            </w:r>
            <w:r w:rsidR="005E41BB">
              <w:rPr>
                <w:rFonts w:asciiTheme="minorHAnsi" w:eastAsiaTheme="minorEastAsia" w:hAnsiTheme="minorHAnsi" w:cstheme="minorBidi"/>
                <w:kern w:val="0"/>
                <w:sz w:val="22"/>
                <w:szCs w:val="22"/>
              </w:rPr>
              <w:tab/>
            </w:r>
            <w:r w:rsidR="005E41BB" w:rsidRPr="00411EE3">
              <w:rPr>
                <w:rStyle w:val="ad"/>
              </w:rPr>
              <w:t xml:space="preserve">Описание алгоритма </w:t>
            </w:r>
            <w:r w:rsidR="00644C7D" w:rsidRPr="00644C7D">
              <w:rPr>
                <w:rStyle w:val="ad"/>
              </w:rPr>
              <w:t>*name_</w:t>
            </w:r>
            <w:r w:rsidR="00644C7D">
              <w:rPr>
                <w:rStyle w:val="ad"/>
                <w:lang w:val="en-US"/>
              </w:rPr>
              <w:t>3</w:t>
            </w:r>
            <w:r w:rsidR="00644C7D" w:rsidRPr="00644C7D">
              <w:rPr>
                <w:rStyle w:val="ad"/>
              </w:rPr>
              <w:t>*</w:t>
            </w:r>
            <w:r w:rsidR="005E41BB">
              <w:rPr>
                <w:webHidden/>
              </w:rPr>
              <w:tab/>
            </w:r>
            <w:r w:rsidR="005E41BB">
              <w:rPr>
                <w:webHidden/>
              </w:rPr>
              <w:fldChar w:fldCharType="begin"/>
            </w:r>
            <w:r w:rsidR="005E41BB">
              <w:rPr>
                <w:webHidden/>
              </w:rPr>
              <w:instrText xml:space="preserve"> PAGEREF _Toc117166822 \h </w:instrText>
            </w:r>
            <w:r w:rsidR="005E41BB">
              <w:rPr>
                <w:webHidden/>
              </w:rPr>
            </w:r>
            <w:r w:rsidR="005E41BB">
              <w:rPr>
                <w:webHidden/>
              </w:rPr>
              <w:fldChar w:fldCharType="separate"/>
            </w:r>
            <w:r w:rsidR="005E41BB">
              <w:rPr>
                <w:webHidden/>
              </w:rPr>
              <w:t>14</w:t>
            </w:r>
            <w:r w:rsidR="005E41BB">
              <w:rPr>
                <w:webHidden/>
              </w:rPr>
              <w:fldChar w:fldCharType="end"/>
            </w:r>
          </w:hyperlink>
        </w:p>
        <w:p w14:paraId="2BDE463B" w14:textId="7064902B" w:rsidR="005E41BB" w:rsidRDefault="00DF62AD">
          <w:pPr>
            <w:pStyle w:val="31"/>
            <w:rPr>
              <w:rFonts w:asciiTheme="minorHAnsi" w:eastAsiaTheme="minorEastAsia" w:hAnsiTheme="minorHAnsi" w:cstheme="minorBidi"/>
              <w:kern w:val="0"/>
              <w:sz w:val="22"/>
              <w:szCs w:val="22"/>
            </w:rPr>
          </w:pPr>
          <w:hyperlink w:anchor="_Toc117166823" w:history="1">
            <w:r w:rsidR="005E41BB" w:rsidRPr="00411EE3">
              <w:rPr>
                <w:rStyle w:val="ad"/>
              </w:rPr>
              <w:t>2.3.1</w:t>
            </w:r>
            <w:r w:rsidR="005E41BB">
              <w:rPr>
                <w:rFonts w:asciiTheme="minorHAnsi" w:eastAsiaTheme="minorEastAsia" w:hAnsiTheme="minorHAnsi" w:cstheme="minorBidi"/>
                <w:kern w:val="0"/>
                <w:sz w:val="22"/>
                <w:szCs w:val="22"/>
              </w:rPr>
              <w:tab/>
            </w:r>
            <w:r w:rsidR="005E41BB" w:rsidRPr="00411EE3">
              <w:rPr>
                <w:rStyle w:val="ad"/>
              </w:rPr>
              <w:t>Постановка задачи, решаемой алгоритмом</w:t>
            </w:r>
            <w:r w:rsidR="005E41BB">
              <w:rPr>
                <w:webHidden/>
              </w:rPr>
              <w:tab/>
            </w:r>
            <w:r w:rsidR="005E41BB">
              <w:rPr>
                <w:webHidden/>
              </w:rPr>
              <w:fldChar w:fldCharType="begin"/>
            </w:r>
            <w:r w:rsidR="005E41BB">
              <w:rPr>
                <w:webHidden/>
              </w:rPr>
              <w:instrText xml:space="preserve"> PAGEREF _Toc117166823 \h </w:instrText>
            </w:r>
            <w:r w:rsidR="005E41BB">
              <w:rPr>
                <w:webHidden/>
              </w:rPr>
            </w:r>
            <w:r w:rsidR="005E41BB">
              <w:rPr>
                <w:webHidden/>
              </w:rPr>
              <w:fldChar w:fldCharType="separate"/>
            </w:r>
            <w:r w:rsidR="005E41BB">
              <w:rPr>
                <w:webHidden/>
              </w:rPr>
              <w:t>14</w:t>
            </w:r>
            <w:r w:rsidR="005E41BB">
              <w:rPr>
                <w:webHidden/>
              </w:rPr>
              <w:fldChar w:fldCharType="end"/>
            </w:r>
          </w:hyperlink>
        </w:p>
        <w:p w14:paraId="09391263" w14:textId="0474E742" w:rsidR="005E41BB" w:rsidRDefault="00DF62AD">
          <w:pPr>
            <w:pStyle w:val="31"/>
            <w:rPr>
              <w:rFonts w:asciiTheme="minorHAnsi" w:eastAsiaTheme="minorEastAsia" w:hAnsiTheme="minorHAnsi" w:cstheme="minorBidi"/>
              <w:kern w:val="0"/>
              <w:sz w:val="22"/>
              <w:szCs w:val="22"/>
            </w:rPr>
          </w:pPr>
          <w:hyperlink w:anchor="_Toc117166824" w:history="1">
            <w:r w:rsidR="005E41BB" w:rsidRPr="00411EE3">
              <w:rPr>
                <w:rStyle w:val="ad"/>
              </w:rPr>
              <w:t>2.3.2</w:t>
            </w:r>
            <w:r w:rsidR="005E41BB">
              <w:rPr>
                <w:rFonts w:asciiTheme="minorHAnsi" w:eastAsiaTheme="minorEastAsia" w:hAnsiTheme="minorHAnsi" w:cstheme="minorBidi"/>
                <w:kern w:val="0"/>
                <w:sz w:val="22"/>
                <w:szCs w:val="22"/>
              </w:rPr>
              <w:tab/>
            </w:r>
            <w:r w:rsidR="005E41BB" w:rsidRPr="00411EE3">
              <w:rPr>
                <w:rStyle w:val="ad"/>
              </w:rPr>
              <w:t>Состав операций и порядок их применения</w:t>
            </w:r>
            <w:r w:rsidR="005E41BB">
              <w:rPr>
                <w:webHidden/>
              </w:rPr>
              <w:tab/>
            </w:r>
            <w:r w:rsidR="005E41BB">
              <w:rPr>
                <w:webHidden/>
              </w:rPr>
              <w:fldChar w:fldCharType="begin"/>
            </w:r>
            <w:r w:rsidR="005E41BB">
              <w:rPr>
                <w:webHidden/>
              </w:rPr>
              <w:instrText xml:space="preserve"> PAGEREF _Toc117166824 \h </w:instrText>
            </w:r>
            <w:r w:rsidR="005E41BB">
              <w:rPr>
                <w:webHidden/>
              </w:rPr>
            </w:r>
            <w:r w:rsidR="005E41BB">
              <w:rPr>
                <w:webHidden/>
              </w:rPr>
              <w:fldChar w:fldCharType="separate"/>
            </w:r>
            <w:r w:rsidR="005E41BB">
              <w:rPr>
                <w:webHidden/>
              </w:rPr>
              <w:t>14</w:t>
            </w:r>
            <w:r w:rsidR="005E41BB">
              <w:rPr>
                <w:webHidden/>
              </w:rPr>
              <w:fldChar w:fldCharType="end"/>
            </w:r>
          </w:hyperlink>
        </w:p>
        <w:p w14:paraId="6D832858" w14:textId="1F7ECCF1" w:rsidR="005E41BB" w:rsidRDefault="00DF62AD">
          <w:pPr>
            <w:pStyle w:val="31"/>
            <w:rPr>
              <w:rFonts w:asciiTheme="minorHAnsi" w:eastAsiaTheme="minorEastAsia" w:hAnsiTheme="minorHAnsi" w:cstheme="minorBidi"/>
              <w:kern w:val="0"/>
              <w:sz w:val="22"/>
              <w:szCs w:val="22"/>
            </w:rPr>
          </w:pPr>
          <w:hyperlink w:anchor="_Toc117166825" w:history="1">
            <w:r w:rsidR="005E41BB" w:rsidRPr="00411EE3">
              <w:rPr>
                <w:rStyle w:val="ad"/>
              </w:rPr>
              <w:t>2.3.3</w:t>
            </w:r>
            <w:r w:rsidR="005E41BB">
              <w:rPr>
                <w:rFonts w:asciiTheme="minorHAnsi" w:eastAsiaTheme="minorEastAsia" w:hAnsiTheme="minorHAnsi" w:cstheme="minorBidi"/>
                <w:kern w:val="0"/>
                <w:sz w:val="22"/>
                <w:szCs w:val="22"/>
              </w:rPr>
              <w:tab/>
            </w:r>
            <w:r w:rsidR="005E41BB" w:rsidRPr="00411EE3">
              <w:rPr>
                <w:rStyle w:val="ad"/>
              </w:rPr>
              <w:t>Входные и выходные данные</w:t>
            </w:r>
            <w:r w:rsidR="005E41BB">
              <w:rPr>
                <w:webHidden/>
              </w:rPr>
              <w:tab/>
            </w:r>
            <w:r w:rsidR="005E41BB">
              <w:rPr>
                <w:webHidden/>
              </w:rPr>
              <w:fldChar w:fldCharType="begin"/>
            </w:r>
            <w:r w:rsidR="005E41BB">
              <w:rPr>
                <w:webHidden/>
              </w:rPr>
              <w:instrText xml:space="preserve"> PAGEREF _Toc117166825 \h </w:instrText>
            </w:r>
            <w:r w:rsidR="005E41BB">
              <w:rPr>
                <w:webHidden/>
              </w:rPr>
            </w:r>
            <w:r w:rsidR="005E41BB">
              <w:rPr>
                <w:webHidden/>
              </w:rPr>
              <w:fldChar w:fldCharType="separate"/>
            </w:r>
            <w:r w:rsidR="005E41BB">
              <w:rPr>
                <w:webHidden/>
              </w:rPr>
              <w:t>15</w:t>
            </w:r>
            <w:r w:rsidR="005E41BB">
              <w:rPr>
                <w:webHidden/>
              </w:rPr>
              <w:fldChar w:fldCharType="end"/>
            </w:r>
          </w:hyperlink>
        </w:p>
        <w:p w14:paraId="5BAFA3A4" w14:textId="41514A29" w:rsidR="005E41BB" w:rsidRDefault="00DF62AD">
          <w:pPr>
            <w:pStyle w:val="31"/>
            <w:rPr>
              <w:rFonts w:asciiTheme="minorHAnsi" w:eastAsiaTheme="minorEastAsia" w:hAnsiTheme="minorHAnsi" w:cstheme="minorBidi"/>
              <w:kern w:val="0"/>
              <w:sz w:val="22"/>
              <w:szCs w:val="22"/>
            </w:rPr>
          </w:pPr>
          <w:hyperlink w:anchor="_Toc117166826" w:history="1">
            <w:r w:rsidR="005E41BB" w:rsidRPr="00411EE3">
              <w:rPr>
                <w:rStyle w:val="ad"/>
              </w:rPr>
              <w:t>2.3.4</w:t>
            </w:r>
            <w:r w:rsidR="005E41BB">
              <w:rPr>
                <w:rFonts w:asciiTheme="minorHAnsi" w:eastAsiaTheme="minorEastAsia" w:hAnsiTheme="minorHAnsi" w:cstheme="minorBidi"/>
                <w:kern w:val="0"/>
                <w:sz w:val="22"/>
                <w:szCs w:val="22"/>
              </w:rPr>
              <w:tab/>
            </w:r>
            <w:r w:rsidR="005E41BB" w:rsidRPr="00411EE3">
              <w:rPr>
                <w:rStyle w:val="ad"/>
              </w:rPr>
              <w:t>Применение в системе</w:t>
            </w:r>
            <w:r w:rsidR="005E41BB">
              <w:rPr>
                <w:webHidden/>
              </w:rPr>
              <w:tab/>
            </w:r>
            <w:r w:rsidR="005E41BB">
              <w:rPr>
                <w:webHidden/>
              </w:rPr>
              <w:fldChar w:fldCharType="begin"/>
            </w:r>
            <w:r w:rsidR="005E41BB">
              <w:rPr>
                <w:webHidden/>
              </w:rPr>
              <w:instrText xml:space="preserve"> PAGEREF _Toc117166826 \h </w:instrText>
            </w:r>
            <w:r w:rsidR="005E41BB">
              <w:rPr>
                <w:webHidden/>
              </w:rPr>
            </w:r>
            <w:r w:rsidR="005E41BB">
              <w:rPr>
                <w:webHidden/>
              </w:rPr>
              <w:fldChar w:fldCharType="separate"/>
            </w:r>
            <w:r w:rsidR="005E41BB">
              <w:rPr>
                <w:webHidden/>
              </w:rPr>
              <w:t>18</w:t>
            </w:r>
            <w:r w:rsidR="005E41BB">
              <w:rPr>
                <w:webHidden/>
              </w:rPr>
              <w:fldChar w:fldCharType="end"/>
            </w:r>
          </w:hyperlink>
        </w:p>
        <w:p w14:paraId="7C25A52A" w14:textId="75E5B1B7" w:rsidR="005E41BB" w:rsidRDefault="00DF62AD">
          <w:pPr>
            <w:pStyle w:val="22"/>
            <w:rPr>
              <w:rFonts w:asciiTheme="minorHAnsi" w:eastAsiaTheme="minorEastAsia" w:hAnsiTheme="minorHAnsi" w:cstheme="minorBidi"/>
              <w:kern w:val="0"/>
              <w:sz w:val="22"/>
              <w:szCs w:val="22"/>
            </w:rPr>
          </w:pPr>
          <w:hyperlink w:anchor="_Toc117166827" w:history="1">
            <w:r w:rsidR="005E41BB" w:rsidRPr="00411EE3">
              <w:rPr>
                <w:rStyle w:val="ad"/>
              </w:rPr>
              <w:t>2.4</w:t>
            </w:r>
            <w:r w:rsidR="005E41BB">
              <w:rPr>
                <w:rFonts w:asciiTheme="minorHAnsi" w:eastAsiaTheme="minorEastAsia" w:hAnsiTheme="minorHAnsi" w:cstheme="minorBidi"/>
                <w:kern w:val="0"/>
                <w:sz w:val="22"/>
                <w:szCs w:val="22"/>
              </w:rPr>
              <w:tab/>
            </w:r>
            <w:r w:rsidR="005E41BB" w:rsidRPr="00411EE3">
              <w:rPr>
                <w:rStyle w:val="ad"/>
              </w:rPr>
              <w:t xml:space="preserve">Описание алгоритма </w:t>
            </w:r>
            <w:r w:rsidR="00644C7D" w:rsidRPr="00644C7D">
              <w:rPr>
                <w:rStyle w:val="ad"/>
              </w:rPr>
              <w:t>*name_</w:t>
            </w:r>
            <w:r w:rsidR="00644C7D">
              <w:rPr>
                <w:rStyle w:val="ad"/>
                <w:lang w:val="en-US"/>
              </w:rPr>
              <w:t>4</w:t>
            </w:r>
            <w:r w:rsidR="00644C7D" w:rsidRPr="00644C7D">
              <w:rPr>
                <w:rStyle w:val="ad"/>
              </w:rPr>
              <w:t>*</w:t>
            </w:r>
            <w:r w:rsidR="005E41BB">
              <w:rPr>
                <w:webHidden/>
              </w:rPr>
              <w:tab/>
            </w:r>
            <w:r w:rsidR="005E41BB">
              <w:rPr>
                <w:webHidden/>
              </w:rPr>
              <w:fldChar w:fldCharType="begin"/>
            </w:r>
            <w:r w:rsidR="005E41BB">
              <w:rPr>
                <w:webHidden/>
              </w:rPr>
              <w:instrText xml:space="preserve"> PAGEREF _Toc117166827 \h </w:instrText>
            </w:r>
            <w:r w:rsidR="005E41BB">
              <w:rPr>
                <w:webHidden/>
              </w:rPr>
            </w:r>
            <w:r w:rsidR="005E41BB">
              <w:rPr>
                <w:webHidden/>
              </w:rPr>
              <w:fldChar w:fldCharType="separate"/>
            </w:r>
            <w:r w:rsidR="005E41BB">
              <w:rPr>
                <w:webHidden/>
              </w:rPr>
              <w:t>18</w:t>
            </w:r>
            <w:r w:rsidR="005E41BB">
              <w:rPr>
                <w:webHidden/>
              </w:rPr>
              <w:fldChar w:fldCharType="end"/>
            </w:r>
          </w:hyperlink>
        </w:p>
        <w:p w14:paraId="4B3E2D40" w14:textId="53D7B331" w:rsidR="005E41BB" w:rsidRDefault="00DF62AD">
          <w:pPr>
            <w:pStyle w:val="31"/>
            <w:rPr>
              <w:rFonts w:asciiTheme="minorHAnsi" w:eastAsiaTheme="minorEastAsia" w:hAnsiTheme="minorHAnsi" w:cstheme="minorBidi"/>
              <w:kern w:val="0"/>
              <w:sz w:val="22"/>
              <w:szCs w:val="22"/>
            </w:rPr>
          </w:pPr>
          <w:hyperlink w:anchor="_Toc117166828" w:history="1">
            <w:r w:rsidR="005E41BB" w:rsidRPr="00411EE3">
              <w:rPr>
                <w:rStyle w:val="ad"/>
              </w:rPr>
              <w:t>2.4.1</w:t>
            </w:r>
            <w:r w:rsidR="005E41BB">
              <w:rPr>
                <w:rFonts w:asciiTheme="minorHAnsi" w:eastAsiaTheme="minorEastAsia" w:hAnsiTheme="minorHAnsi" w:cstheme="minorBidi"/>
                <w:kern w:val="0"/>
                <w:sz w:val="22"/>
                <w:szCs w:val="22"/>
              </w:rPr>
              <w:tab/>
            </w:r>
            <w:r w:rsidR="005E41BB" w:rsidRPr="00411EE3">
              <w:rPr>
                <w:rStyle w:val="ad"/>
              </w:rPr>
              <w:t>Постановка задачи, решаемой алгоритмом</w:t>
            </w:r>
            <w:r w:rsidR="005E41BB">
              <w:rPr>
                <w:webHidden/>
              </w:rPr>
              <w:tab/>
            </w:r>
            <w:r w:rsidR="005E41BB">
              <w:rPr>
                <w:webHidden/>
              </w:rPr>
              <w:fldChar w:fldCharType="begin"/>
            </w:r>
            <w:r w:rsidR="005E41BB">
              <w:rPr>
                <w:webHidden/>
              </w:rPr>
              <w:instrText xml:space="preserve"> PAGEREF _Toc117166828 \h </w:instrText>
            </w:r>
            <w:r w:rsidR="005E41BB">
              <w:rPr>
                <w:webHidden/>
              </w:rPr>
            </w:r>
            <w:r w:rsidR="005E41BB">
              <w:rPr>
                <w:webHidden/>
              </w:rPr>
              <w:fldChar w:fldCharType="separate"/>
            </w:r>
            <w:r w:rsidR="005E41BB">
              <w:rPr>
                <w:webHidden/>
              </w:rPr>
              <w:t>18</w:t>
            </w:r>
            <w:r w:rsidR="005E41BB">
              <w:rPr>
                <w:webHidden/>
              </w:rPr>
              <w:fldChar w:fldCharType="end"/>
            </w:r>
          </w:hyperlink>
        </w:p>
        <w:p w14:paraId="2B5AC6CB" w14:textId="73034902" w:rsidR="005E41BB" w:rsidRDefault="00DF62AD">
          <w:pPr>
            <w:pStyle w:val="31"/>
            <w:rPr>
              <w:rFonts w:asciiTheme="minorHAnsi" w:eastAsiaTheme="minorEastAsia" w:hAnsiTheme="minorHAnsi" w:cstheme="minorBidi"/>
              <w:kern w:val="0"/>
              <w:sz w:val="22"/>
              <w:szCs w:val="22"/>
            </w:rPr>
          </w:pPr>
          <w:hyperlink w:anchor="_Toc117166829" w:history="1">
            <w:r w:rsidR="005E41BB" w:rsidRPr="00411EE3">
              <w:rPr>
                <w:rStyle w:val="ad"/>
              </w:rPr>
              <w:t>2.4.2</w:t>
            </w:r>
            <w:r w:rsidR="005E41BB">
              <w:rPr>
                <w:rFonts w:asciiTheme="minorHAnsi" w:eastAsiaTheme="minorEastAsia" w:hAnsiTheme="minorHAnsi" w:cstheme="minorBidi"/>
                <w:kern w:val="0"/>
                <w:sz w:val="22"/>
                <w:szCs w:val="22"/>
              </w:rPr>
              <w:tab/>
            </w:r>
            <w:r w:rsidR="005E41BB" w:rsidRPr="00411EE3">
              <w:rPr>
                <w:rStyle w:val="ad"/>
              </w:rPr>
              <w:t>Состав операций и порядок их применения</w:t>
            </w:r>
            <w:r w:rsidR="005E41BB">
              <w:rPr>
                <w:webHidden/>
              </w:rPr>
              <w:tab/>
            </w:r>
            <w:r w:rsidR="005E41BB">
              <w:rPr>
                <w:webHidden/>
              </w:rPr>
              <w:fldChar w:fldCharType="begin"/>
            </w:r>
            <w:r w:rsidR="005E41BB">
              <w:rPr>
                <w:webHidden/>
              </w:rPr>
              <w:instrText xml:space="preserve"> PAGEREF _Toc117166829 \h </w:instrText>
            </w:r>
            <w:r w:rsidR="005E41BB">
              <w:rPr>
                <w:webHidden/>
              </w:rPr>
            </w:r>
            <w:r w:rsidR="005E41BB">
              <w:rPr>
                <w:webHidden/>
              </w:rPr>
              <w:fldChar w:fldCharType="separate"/>
            </w:r>
            <w:r w:rsidR="005E41BB">
              <w:rPr>
                <w:webHidden/>
              </w:rPr>
              <w:t>18</w:t>
            </w:r>
            <w:r w:rsidR="005E41BB">
              <w:rPr>
                <w:webHidden/>
              </w:rPr>
              <w:fldChar w:fldCharType="end"/>
            </w:r>
          </w:hyperlink>
        </w:p>
        <w:p w14:paraId="54892BB7" w14:textId="1B47CF83" w:rsidR="005E41BB" w:rsidRDefault="00DF62AD">
          <w:pPr>
            <w:pStyle w:val="31"/>
            <w:rPr>
              <w:rFonts w:asciiTheme="minorHAnsi" w:eastAsiaTheme="minorEastAsia" w:hAnsiTheme="minorHAnsi" w:cstheme="minorBidi"/>
              <w:kern w:val="0"/>
              <w:sz w:val="22"/>
              <w:szCs w:val="22"/>
            </w:rPr>
          </w:pPr>
          <w:hyperlink w:anchor="_Toc117166830" w:history="1">
            <w:r w:rsidR="005E41BB" w:rsidRPr="00411EE3">
              <w:rPr>
                <w:rStyle w:val="ad"/>
              </w:rPr>
              <w:t>2.4.3</w:t>
            </w:r>
            <w:r w:rsidR="005E41BB">
              <w:rPr>
                <w:rFonts w:asciiTheme="minorHAnsi" w:eastAsiaTheme="minorEastAsia" w:hAnsiTheme="minorHAnsi" w:cstheme="minorBidi"/>
                <w:kern w:val="0"/>
                <w:sz w:val="22"/>
                <w:szCs w:val="22"/>
              </w:rPr>
              <w:tab/>
            </w:r>
            <w:r w:rsidR="005E41BB" w:rsidRPr="00411EE3">
              <w:rPr>
                <w:rStyle w:val="ad"/>
              </w:rPr>
              <w:t>Входные и выходные данные</w:t>
            </w:r>
            <w:r w:rsidR="005E41BB">
              <w:rPr>
                <w:webHidden/>
              </w:rPr>
              <w:tab/>
            </w:r>
            <w:r w:rsidR="005E41BB">
              <w:rPr>
                <w:webHidden/>
              </w:rPr>
              <w:fldChar w:fldCharType="begin"/>
            </w:r>
            <w:r w:rsidR="005E41BB">
              <w:rPr>
                <w:webHidden/>
              </w:rPr>
              <w:instrText xml:space="preserve"> PAGEREF _Toc117166830 \h </w:instrText>
            </w:r>
            <w:r w:rsidR="005E41BB">
              <w:rPr>
                <w:webHidden/>
              </w:rPr>
            </w:r>
            <w:r w:rsidR="005E41BB">
              <w:rPr>
                <w:webHidden/>
              </w:rPr>
              <w:fldChar w:fldCharType="separate"/>
            </w:r>
            <w:r w:rsidR="005E41BB">
              <w:rPr>
                <w:webHidden/>
              </w:rPr>
              <w:t>19</w:t>
            </w:r>
            <w:r w:rsidR="005E41BB">
              <w:rPr>
                <w:webHidden/>
              </w:rPr>
              <w:fldChar w:fldCharType="end"/>
            </w:r>
          </w:hyperlink>
        </w:p>
        <w:p w14:paraId="2D5F00BF" w14:textId="5CD5A902" w:rsidR="005E41BB" w:rsidRDefault="00DF62AD">
          <w:pPr>
            <w:pStyle w:val="31"/>
            <w:rPr>
              <w:rFonts w:asciiTheme="minorHAnsi" w:eastAsiaTheme="minorEastAsia" w:hAnsiTheme="minorHAnsi" w:cstheme="minorBidi"/>
              <w:kern w:val="0"/>
              <w:sz w:val="22"/>
              <w:szCs w:val="22"/>
            </w:rPr>
          </w:pPr>
          <w:hyperlink w:anchor="_Toc117166831" w:history="1">
            <w:r w:rsidR="005E41BB" w:rsidRPr="00411EE3">
              <w:rPr>
                <w:rStyle w:val="ad"/>
              </w:rPr>
              <w:t>2.4.4</w:t>
            </w:r>
            <w:r w:rsidR="005E41BB">
              <w:rPr>
                <w:rFonts w:asciiTheme="minorHAnsi" w:eastAsiaTheme="minorEastAsia" w:hAnsiTheme="minorHAnsi" w:cstheme="minorBidi"/>
                <w:kern w:val="0"/>
                <w:sz w:val="22"/>
                <w:szCs w:val="22"/>
              </w:rPr>
              <w:tab/>
            </w:r>
            <w:r w:rsidR="005E41BB" w:rsidRPr="00411EE3">
              <w:rPr>
                <w:rStyle w:val="ad"/>
              </w:rPr>
              <w:t>Применение в системе</w:t>
            </w:r>
            <w:r w:rsidR="005E41BB">
              <w:rPr>
                <w:webHidden/>
              </w:rPr>
              <w:tab/>
            </w:r>
            <w:r w:rsidR="005E41BB">
              <w:rPr>
                <w:webHidden/>
              </w:rPr>
              <w:fldChar w:fldCharType="begin"/>
            </w:r>
            <w:r w:rsidR="005E41BB">
              <w:rPr>
                <w:webHidden/>
              </w:rPr>
              <w:instrText xml:space="preserve"> PAGEREF _Toc117166831 \h </w:instrText>
            </w:r>
            <w:r w:rsidR="005E41BB">
              <w:rPr>
                <w:webHidden/>
              </w:rPr>
            </w:r>
            <w:r w:rsidR="005E41BB">
              <w:rPr>
                <w:webHidden/>
              </w:rPr>
              <w:fldChar w:fldCharType="separate"/>
            </w:r>
            <w:r w:rsidR="005E41BB">
              <w:rPr>
                <w:webHidden/>
              </w:rPr>
              <w:t>20</w:t>
            </w:r>
            <w:r w:rsidR="005E41BB">
              <w:rPr>
                <w:webHidden/>
              </w:rPr>
              <w:fldChar w:fldCharType="end"/>
            </w:r>
          </w:hyperlink>
        </w:p>
        <w:p w14:paraId="30AC5D21" w14:textId="17CBA2F4" w:rsidR="005E41BB" w:rsidRDefault="00DF62AD">
          <w:pPr>
            <w:pStyle w:val="22"/>
            <w:rPr>
              <w:rFonts w:asciiTheme="minorHAnsi" w:eastAsiaTheme="minorEastAsia" w:hAnsiTheme="minorHAnsi" w:cstheme="minorBidi"/>
              <w:kern w:val="0"/>
              <w:sz w:val="22"/>
              <w:szCs w:val="22"/>
            </w:rPr>
          </w:pPr>
          <w:hyperlink w:anchor="_Toc117166832" w:history="1">
            <w:r w:rsidR="005E41BB" w:rsidRPr="00411EE3">
              <w:rPr>
                <w:rStyle w:val="ad"/>
                <w:highlight w:val="green"/>
              </w:rPr>
              <w:t>2.5</w:t>
            </w:r>
            <w:r w:rsidR="005E41BB">
              <w:rPr>
                <w:rFonts w:asciiTheme="minorHAnsi" w:eastAsiaTheme="minorEastAsia" w:hAnsiTheme="minorHAnsi" w:cstheme="minorBidi"/>
                <w:kern w:val="0"/>
                <w:sz w:val="22"/>
                <w:szCs w:val="22"/>
              </w:rPr>
              <w:tab/>
            </w:r>
            <w:r w:rsidR="005E41BB" w:rsidRPr="00411EE3">
              <w:rPr>
                <w:rStyle w:val="ad"/>
              </w:rPr>
              <w:t xml:space="preserve">Описание алгоритма </w:t>
            </w:r>
            <w:r w:rsidR="00644C7D" w:rsidRPr="00644C7D">
              <w:rPr>
                <w:rStyle w:val="ad"/>
              </w:rPr>
              <w:t>*name_</w:t>
            </w:r>
            <w:r w:rsidR="00644C7D">
              <w:rPr>
                <w:rStyle w:val="ad"/>
                <w:lang w:val="en-US"/>
              </w:rPr>
              <w:t>5</w:t>
            </w:r>
            <w:r w:rsidR="00644C7D" w:rsidRPr="00644C7D">
              <w:rPr>
                <w:rStyle w:val="ad"/>
              </w:rPr>
              <w:t>*</w:t>
            </w:r>
            <w:r w:rsidR="005E41BB">
              <w:rPr>
                <w:webHidden/>
              </w:rPr>
              <w:tab/>
            </w:r>
            <w:r w:rsidR="005E41BB">
              <w:rPr>
                <w:webHidden/>
              </w:rPr>
              <w:fldChar w:fldCharType="begin"/>
            </w:r>
            <w:r w:rsidR="005E41BB">
              <w:rPr>
                <w:webHidden/>
              </w:rPr>
              <w:instrText xml:space="preserve"> PAGEREF _Toc117166832 \h </w:instrText>
            </w:r>
            <w:r w:rsidR="005E41BB">
              <w:rPr>
                <w:webHidden/>
              </w:rPr>
            </w:r>
            <w:r w:rsidR="005E41BB">
              <w:rPr>
                <w:webHidden/>
              </w:rPr>
              <w:fldChar w:fldCharType="separate"/>
            </w:r>
            <w:r w:rsidR="005E41BB">
              <w:rPr>
                <w:webHidden/>
              </w:rPr>
              <w:t>20</w:t>
            </w:r>
            <w:r w:rsidR="005E41BB">
              <w:rPr>
                <w:webHidden/>
              </w:rPr>
              <w:fldChar w:fldCharType="end"/>
            </w:r>
          </w:hyperlink>
        </w:p>
        <w:p w14:paraId="5F7D883D" w14:textId="10FC9212" w:rsidR="005E41BB" w:rsidRDefault="00DF62AD">
          <w:pPr>
            <w:pStyle w:val="31"/>
            <w:rPr>
              <w:rFonts w:asciiTheme="minorHAnsi" w:eastAsiaTheme="minorEastAsia" w:hAnsiTheme="minorHAnsi" w:cstheme="minorBidi"/>
              <w:kern w:val="0"/>
              <w:sz w:val="22"/>
              <w:szCs w:val="22"/>
            </w:rPr>
          </w:pPr>
          <w:hyperlink w:anchor="_Toc117166833" w:history="1">
            <w:r w:rsidR="005E41BB" w:rsidRPr="00411EE3">
              <w:rPr>
                <w:rStyle w:val="ad"/>
              </w:rPr>
              <w:t>2.5.1</w:t>
            </w:r>
            <w:r w:rsidR="005E41BB">
              <w:rPr>
                <w:rFonts w:asciiTheme="minorHAnsi" w:eastAsiaTheme="minorEastAsia" w:hAnsiTheme="minorHAnsi" w:cstheme="minorBidi"/>
                <w:kern w:val="0"/>
                <w:sz w:val="22"/>
                <w:szCs w:val="22"/>
              </w:rPr>
              <w:tab/>
            </w:r>
            <w:r w:rsidR="005E41BB" w:rsidRPr="00411EE3">
              <w:rPr>
                <w:rStyle w:val="ad"/>
              </w:rPr>
              <w:t>Постановка задачи, решаемой алгоритмом</w:t>
            </w:r>
            <w:r w:rsidR="005E41BB">
              <w:rPr>
                <w:webHidden/>
              </w:rPr>
              <w:tab/>
            </w:r>
            <w:r w:rsidR="005E41BB">
              <w:rPr>
                <w:webHidden/>
              </w:rPr>
              <w:fldChar w:fldCharType="begin"/>
            </w:r>
            <w:r w:rsidR="005E41BB">
              <w:rPr>
                <w:webHidden/>
              </w:rPr>
              <w:instrText xml:space="preserve"> PAGEREF _Toc117166833 \h </w:instrText>
            </w:r>
            <w:r w:rsidR="005E41BB">
              <w:rPr>
                <w:webHidden/>
              </w:rPr>
            </w:r>
            <w:r w:rsidR="005E41BB">
              <w:rPr>
                <w:webHidden/>
              </w:rPr>
              <w:fldChar w:fldCharType="separate"/>
            </w:r>
            <w:r w:rsidR="005E41BB">
              <w:rPr>
                <w:webHidden/>
              </w:rPr>
              <w:t>20</w:t>
            </w:r>
            <w:r w:rsidR="005E41BB">
              <w:rPr>
                <w:webHidden/>
              </w:rPr>
              <w:fldChar w:fldCharType="end"/>
            </w:r>
          </w:hyperlink>
        </w:p>
        <w:p w14:paraId="6DE07069" w14:textId="775311BC" w:rsidR="005E41BB" w:rsidRDefault="00DF62AD">
          <w:pPr>
            <w:pStyle w:val="31"/>
            <w:rPr>
              <w:rFonts w:asciiTheme="minorHAnsi" w:eastAsiaTheme="minorEastAsia" w:hAnsiTheme="minorHAnsi" w:cstheme="minorBidi"/>
              <w:kern w:val="0"/>
              <w:sz w:val="22"/>
              <w:szCs w:val="22"/>
            </w:rPr>
          </w:pPr>
          <w:hyperlink w:anchor="_Toc117166834" w:history="1">
            <w:r w:rsidR="005E41BB" w:rsidRPr="00411EE3">
              <w:rPr>
                <w:rStyle w:val="ad"/>
              </w:rPr>
              <w:t>2.5.2</w:t>
            </w:r>
            <w:r w:rsidR="005E41BB">
              <w:rPr>
                <w:rFonts w:asciiTheme="minorHAnsi" w:eastAsiaTheme="minorEastAsia" w:hAnsiTheme="minorHAnsi" w:cstheme="minorBidi"/>
                <w:kern w:val="0"/>
                <w:sz w:val="22"/>
                <w:szCs w:val="22"/>
              </w:rPr>
              <w:tab/>
            </w:r>
            <w:r w:rsidR="005E41BB" w:rsidRPr="00411EE3">
              <w:rPr>
                <w:rStyle w:val="ad"/>
              </w:rPr>
              <w:t>Состав операций и порядок их применения</w:t>
            </w:r>
            <w:r w:rsidR="005E41BB">
              <w:rPr>
                <w:webHidden/>
              </w:rPr>
              <w:tab/>
            </w:r>
            <w:r w:rsidR="005E41BB">
              <w:rPr>
                <w:webHidden/>
              </w:rPr>
              <w:fldChar w:fldCharType="begin"/>
            </w:r>
            <w:r w:rsidR="005E41BB">
              <w:rPr>
                <w:webHidden/>
              </w:rPr>
              <w:instrText xml:space="preserve"> PAGEREF _Toc117166834 \h </w:instrText>
            </w:r>
            <w:r w:rsidR="005E41BB">
              <w:rPr>
                <w:webHidden/>
              </w:rPr>
            </w:r>
            <w:r w:rsidR="005E41BB">
              <w:rPr>
                <w:webHidden/>
              </w:rPr>
              <w:fldChar w:fldCharType="separate"/>
            </w:r>
            <w:r w:rsidR="005E41BB">
              <w:rPr>
                <w:webHidden/>
              </w:rPr>
              <w:t>20</w:t>
            </w:r>
            <w:r w:rsidR="005E41BB">
              <w:rPr>
                <w:webHidden/>
              </w:rPr>
              <w:fldChar w:fldCharType="end"/>
            </w:r>
          </w:hyperlink>
        </w:p>
        <w:p w14:paraId="56456DB2" w14:textId="2DF5BE3E" w:rsidR="005E41BB" w:rsidRDefault="00DF62AD">
          <w:pPr>
            <w:pStyle w:val="31"/>
            <w:rPr>
              <w:rFonts w:asciiTheme="minorHAnsi" w:eastAsiaTheme="minorEastAsia" w:hAnsiTheme="minorHAnsi" w:cstheme="minorBidi"/>
              <w:kern w:val="0"/>
              <w:sz w:val="22"/>
              <w:szCs w:val="22"/>
            </w:rPr>
          </w:pPr>
          <w:hyperlink w:anchor="_Toc117166835" w:history="1">
            <w:r w:rsidR="005E41BB" w:rsidRPr="00411EE3">
              <w:rPr>
                <w:rStyle w:val="ad"/>
              </w:rPr>
              <w:t>2.5.3</w:t>
            </w:r>
            <w:r w:rsidR="005E41BB">
              <w:rPr>
                <w:rFonts w:asciiTheme="minorHAnsi" w:eastAsiaTheme="minorEastAsia" w:hAnsiTheme="minorHAnsi" w:cstheme="minorBidi"/>
                <w:kern w:val="0"/>
                <w:sz w:val="22"/>
                <w:szCs w:val="22"/>
              </w:rPr>
              <w:tab/>
            </w:r>
            <w:r w:rsidR="005E41BB" w:rsidRPr="00411EE3">
              <w:rPr>
                <w:rStyle w:val="ad"/>
              </w:rPr>
              <w:t>Входные и выходные данные</w:t>
            </w:r>
            <w:r w:rsidR="005E41BB">
              <w:rPr>
                <w:webHidden/>
              </w:rPr>
              <w:tab/>
            </w:r>
            <w:r w:rsidR="005E41BB">
              <w:rPr>
                <w:webHidden/>
              </w:rPr>
              <w:fldChar w:fldCharType="begin"/>
            </w:r>
            <w:r w:rsidR="005E41BB">
              <w:rPr>
                <w:webHidden/>
              </w:rPr>
              <w:instrText xml:space="preserve"> PAGEREF _Toc117166835 \h </w:instrText>
            </w:r>
            <w:r w:rsidR="005E41BB">
              <w:rPr>
                <w:webHidden/>
              </w:rPr>
            </w:r>
            <w:r w:rsidR="005E41BB">
              <w:rPr>
                <w:webHidden/>
              </w:rPr>
              <w:fldChar w:fldCharType="separate"/>
            </w:r>
            <w:r w:rsidR="005E41BB">
              <w:rPr>
                <w:webHidden/>
              </w:rPr>
              <w:t>20</w:t>
            </w:r>
            <w:r w:rsidR="005E41BB">
              <w:rPr>
                <w:webHidden/>
              </w:rPr>
              <w:fldChar w:fldCharType="end"/>
            </w:r>
          </w:hyperlink>
        </w:p>
        <w:p w14:paraId="408E21C0" w14:textId="6D958740" w:rsidR="005E41BB" w:rsidRDefault="00DF62AD">
          <w:pPr>
            <w:pStyle w:val="31"/>
            <w:rPr>
              <w:rFonts w:asciiTheme="minorHAnsi" w:eastAsiaTheme="minorEastAsia" w:hAnsiTheme="minorHAnsi" w:cstheme="minorBidi"/>
              <w:kern w:val="0"/>
              <w:sz w:val="22"/>
              <w:szCs w:val="22"/>
            </w:rPr>
          </w:pPr>
          <w:hyperlink w:anchor="_Toc117166836" w:history="1">
            <w:r w:rsidR="005E41BB" w:rsidRPr="00411EE3">
              <w:rPr>
                <w:rStyle w:val="ad"/>
              </w:rPr>
              <w:t>2.5.4</w:t>
            </w:r>
            <w:r w:rsidR="005E41BB">
              <w:rPr>
                <w:rFonts w:asciiTheme="minorHAnsi" w:eastAsiaTheme="minorEastAsia" w:hAnsiTheme="minorHAnsi" w:cstheme="minorBidi"/>
                <w:kern w:val="0"/>
                <w:sz w:val="22"/>
                <w:szCs w:val="22"/>
              </w:rPr>
              <w:tab/>
            </w:r>
            <w:r w:rsidR="005E41BB" w:rsidRPr="00411EE3">
              <w:rPr>
                <w:rStyle w:val="ad"/>
              </w:rPr>
              <w:t>Применение в системе</w:t>
            </w:r>
            <w:r w:rsidR="005E41BB">
              <w:rPr>
                <w:webHidden/>
              </w:rPr>
              <w:tab/>
            </w:r>
            <w:r w:rsidR="005E41BB">
              <w:rPr>
                <w:webHidden/>
              </w:rPr>
              <w:fldChar w:fldCharType="begin"/>
            </w:r>
            <w:r w:rsidR="005E41BB">
              <w:rPr>
                <w:webHidden/>
              </w:rPr>
              <w:instrText xml:space="preserve"> PAGEREF _Toc117166836 \h </w:instrText>
            </w:r>
            <w:r w:rsidR="005E41BB">
              <w:rPr>
                <w:webHidden/>
              </w:rPr>
            </w:r>
            <w:r w:rsidR="005E41BB">
              <w:rPr>
                <w:webHidden/>
              </w:rPr>
              <w:fldChar w:fldCharType="separate"/>
            </w:r>
            <w:r w:rsidR="005E41BB">
              <w:rPr>
                <w:webHidden/>
              </w:rPr>
              <w:t>23</w:t>
            </w:r>
            <w:r w:rsidR="005E41BB">
              <w:rPr>
                <w:webHidden/>
              </w:rPr>
              <w:fldChar w:fldCharType="end"/>
            </w:r>
          </w:hyperlink>
        </w:p>
        <w:p w14:paraId="27B1A5A8" w14:textId="7EA1F0B5" w:rsidR="005E41BB" w:rsidRDefault="00DF62AD">
          <w:pPr>
            <w:pStyle w:val="22"/>
            <w:rPr>
              <w:rFonts w:asciiTheme="minorHAnsi" w:eastAsiaTheme="minorEastAsia" w:hAnsiTheme="minorHAnsi" w:cstheme="minorBidi"/>
              <w:kern w:val="0"/>
              <w:sz w:val="22"/>
              <w:szCs w:val="22"/>
            </w:rPr>
          </w:pPr>
          <w:hyperlink w:anchor="_Toc117166837" w:history="1">
            <w:r w:rsidR="005E41BB" w:rsidRPr="00411EE3">
              <w:rPr>
                <w:rStyle w:val="ad"/>
              </w:rPr>
              <w:t>2.6</w:t>
            </w:r>
            <w:r w:rsidR="005E41BB">
              <w:rPr>
                <w:rFonts w:asciiTheme="minorHAnsi" w:eastAsiaTheme="minorEastAsia" w:hAnsiTheme="minorHAnsi" w:cstheme="minorBidi"/>
                <w:kern w:val="0"/>
                <w:sz w:val="22"/>
                <w:szCs w:val="22"/>
              </w:rPr>
              <w:tab/>
            </w:r>
            <w:r w:rsidR="005E41BB" w:rsidRPr="00411EE3">
              <w:rPr>
                <w:rStyle w:val="ad"/>
              </w:rPr>
              <w:t xml:space="preserve">Описание алгоритма </w:t>
            </w:r>
            <w:r w:rsidR="00644C7D" w:rsidRPr="00644C7D">
              <w:rPr>
                <w:rStyle w:val="ad"/>
              </w:rPr>
              <w:t>*name_</w:t>
            </w:r>
            <w:r w:rsidR="00644C7D">
              <w:rPr>
                <w:rStyle w:val="ad"/>
                <w:lang w:val="en-US"/>
              </w:rPr>
              <w:t>6</w:t>
            </w:r>
            <w:r w:rsidR="00644C7D" w:rsidRPr="00644C7D">
              <w:rPr>
                <w:rStyle w:val="ad"/>
              </w:rPr>
              <w:t>*</w:t>
            </w:r>
            <w:r w:rsidR="005E41BB">
              <w:rPr>
                <w:webHidden/>
              </w:rPr>
              <w:tab/>
            </w:r>
            <w:r w:rsidR="005E41BB">
              <w:rPr>
                <w:webHidden/>
              </w:rPr>
              <w:fldChar w:fldCharType="begin"/>
            </w:r>
            <w:r w:rsidR="005E41BB">
              <w:rPr>
                <w:webHidden/>
              </w:rPr>
              <w:instrText xml:space="preserve"> PAGEREF _Toc117166837 \h </w:instrText>
            </w:r>
            <w:r w:rsidR="005E41BB">
              <w:rPr>
                <w:webHidden/>
              </w:rPr>
            </w:r>
            <w:r w:rsidR="005E41BB">
              <w:rPr>
                <w:webHidden/>
              </w:rPr>
              <w:fldChar w:fldCharType="separate"/>
            </w:r>
            <w:r w:rsidR="005E41BB">
              <w:rPr>
                <w:webHidden/>
              </w:rPr>
              <w:t>23</w:t>
            </w:r>
            <w:r w:rsidR="005E41BB">
              <w:rPr>
                <w:webHidden/>
              </w:rPr>
              <w:fldChar w:fldCharType="end"/>
            </w:r>
          </w:hyperlink>
        </w:p>
        <w:p w14:paraId="652CEEE0" w14:textId="080ECABB" w:rsidR="005E41BB" w:rsidRDefault="00DF62AD">
          <w:pPr>
            <w:pStyle w:val="31"/>
            <w:rPr>
              <w:rFonts w:asciiTheme="minorHAnsi" w:eastAsiaTheme="minorEastAsia" w:hAnsiTheme="minorHAnsi" w:cstheme="minorBidi"/>
              <w:kern w:val="0"/>
              <w:sz w:val="22"/>
              <w:szCs w:val="22"/>
            </w:rPr>
          </w:pPr>
          <w:hyperlink w:anchor="_Toc117166838" w:history="1">
            <w:r w:rsidR="005E41BB" w:rsidRPr="00411EE3">
              <w:rPr>
                <w:rStyle w:val="ad"/>
              </w:rPr>
              <w:t>2.6.1</w:t>
            </w:r>
            <w:r w:rsidR="005E41BB">
              <w:rPr>
                <w:rFonts w:asciiTheme="minorHAnsi" w:eastAsiaTheme="minorEastAsia" w:hAnsiTheme="minorHAnsi" w:cstheme="minorBidi"/>
                <w:kern w:val="0"/>
                <w:sz w:val="22"/>
                <w:szCs w:val="22"/>
              </w:rPr>
              <w:tab/>
            </w:r>
            <w:r w:rsidR="005E41BB" w:rsidRPr="00411EE3">
              <w:rPr>
                <w:rStyle w:val="ad"/>
              </w:rPr>
              <w:t>Постановка задачи, решаемой алгоритмом</w:t>
            </w:r>
            <w:r w:rsidR="005E41BB">
              <w:rPr>
                <w:webHidden/>
              </w:rPr>
              <w:tab/>
            </w:r>
            <w:r w:rsidR="005E41BB">
              <w:rPr>
                <w:webHidden/>
              </w:rPr>
              <w:fldChar w:fldCharType="begin"/>
            </w:r>
            <w:r w:rsidR="005E41BB">
              <w:rPr>
                <w:webHidden/>
              </w:rPr>
              <w:instrText xml:space="preserve"> PAGEREF _Toc117166838 \h </w:instrText>
            </w:r>
            <w:r w:rsidR="005E41BB">
              <w:rPr>
                <w:webHidden/>
              </w:rPr>
            </w:r>
            <w:r w:rsidR="005E41BB">
              <w:rPr>
                <w:webHidden/>
              </w:rPr>
              <w:fldChar w:fldCharType="separate"/>
            </w:r>
            <w:r w:rsidR="005E41BB">
              <w:rPr>
                <w:webHidden/>
              </w:rPr>
              <w:t>23</w:t>
            </w:r>
            <w:r w:rsidR="005E41BB">
              <w:rPr>
                <w:webHidden/>
              </w:rPr>
              <w:fldChar w:fldCharType="end"/>
            </w:r>
          </w:hyperlink>
        </w:p>
        <w:p w14:paraId="07D50735" w14:textId="1FBFD30E" w:rsidR="005E41BB" w:rsidRDefault="00DF62AD">
          <w:pPr>
            <w:pStyle w:val="31"/>
            <w:rPr>
              <w:rFonts w:asciiTheme="minorHAnsi" w:eastAsiaTheme="minorEastAsia" w:hAnsiTheme="minorHAnsi" w:cstheme="minorBidi"/>
              <w:kern w:val="0"/>
              <w:sz w:val="22"/>
              <w:szCs w:val="22"/>
            </w:rPr>
          </w:pPr>
          <w:hyperlink w:anchor="_Toc117166839" w:history="1">
            <w:r w:rsidR="005E41BB" w:rsidRPr="00411EE3">
              <w:rPr>
                <w:rStyle w:val="ad"/>
              </w:rPr>
              <w:t>2.6.2</w:t>
            </w:r>
            <w:r w:rsidR="005E41BB">
              <w:rPr>
                <w:rFonts w:asciiTheme="minorHAnsi" w:eastAsiaTheme="minorEastAsia" w:hAnsiTheme="minorHAnsi" w:cstheme="minorBidi"/>
                <w:kern w:val="0"/>
                <w:sz w:val="22"/>
                <w:szCs w:val="22"/>
              </w:rPr>
              <w:tab/>
            </w:r>
            <w:r w:rsidR="005E41BB" w:rsidRPr="00411EE3">
              <w:rPr>
                <w:rStyle w:val="ad"/>
              </w:rPr>
              <w:t>Состав операций и порядок их применения</w:t>
            </w:r>
            <w:r w:rsidR="005E41BB">
              <w:rPr>
                <w:webHidden/>
              </w:rPr>
              <w:tab/>
            </w:r>
            <w:r w:rsidR="005E41BB">
              <w:rPr>
                <w:webHidden/>
              </w:rPr>
              <w:fldChar w:fldCharType="begin"/>
            </w:r>
            <w:r w:rsidR="005E41BB">
              <w:rPr>
                <w:webHidden/>
              </w:rPr>
              <w:instrText xml:space="preserve"> PAGEREF _Toc117166839 \h </w:instrText>
            </w:r>
            <w:r w:rsidR="005E41BB">
              <w:rPr>
                <w:webHidden/>
              </w:rPr>
            </w:r>
            <w:r w:rsidR="005E41BB">
              <w:rPr>
                <w:webHidden/>
              </w:rPr>
              <w:fldChar w:fldCharType="separate"/>
            </w:r>
            <w:r w:rsidR="005E41BB">
              <w:rPr>
                <w:webHidden/>
              </w:rPr>
              <w:t>23</w:t>
            </w:r>
            <w:r w:rsidR="005E41BB">
              <w:rPr>
                <w:webHidden/>
              </w:rPr>
              <w:fldChar w:fldCharType="end"/>
            </w:r>
          </w:hyperlink>
        </w:p>
        <w:p w14:paraId="12822B16" w14:textId="1CDE41C4" w:rsidR="005E41BB" w:rsidRDefault="00DF62AD">
          <w:pPr>
            <w:pStyle w:val="31"/>
            <w:rPr>
              <w:rFonts w:asciiTheme="minorHAnsi" w:eastAsiaTheme="minorEastAsia" w:hAnsiTheme="minorHAnsi" w:cstheme="minorBidi"/>
              <w:kern w:val="0"/>
              <w:sz w:val="22"/>
              <w:szCs w:val="22"/>
            </w:rPr>
          </w:pPr>
          <w:hyperlink w:anchor="_Toc117166840" w:history="1">
            <w:r w:rsidR="005E41BB" w:rsidRPr="00411EE3">
              <w:rPr>
                <w:rStyle w:val="ad"/>
              </w:rPr>
              <w:t>2.6.3</w:t>
            </w:r>
            <w:r w:rsidR="005E41BB">
              <w:rPr>
                <w:rFonts w:asciiTheme="minorHAnsi" w:eastAsiaTheme="minorEastAsia" w:hAnsiTheme="minorHAnsi" w:cstheme="minorBidi"/>
                <w:kern w:val="0"/>
                <w:sz w:val="22"/>
                <w:szCs w:val="22"/>
              </w:rPr>
              <w:tab/>
            </w:r>
            <w:r w:rsidR="005E41BB" w:rsidRPr="00411EE3">
              <w:rPr>
                <w:rStyle w:val="ad"/>
              </w:rPr>
              <w:t>Входные и выходные данные</w:t>
            </w:r>
            <w:r w:rsidR="005E41BB">
              <w:rPr>
                <w:webHidden/>
              </w:rPr>
              <w:tab/>
            </w:r>
            <w:r w:rsidR="005E41BB">
              <w:rPr>
                <w:webHidden/>
              </w:rPr>
              <w:fldChar w:fldCharType="begin"/>
            </w:r>
            <w:r w:rsidR="005E41BB">
              <w:rPr>
                <w:webHidden/>
              </w:rPr>
              <w:instrText xml:space="preserve"> PAGEREF _Toc117166840 \h </w:instrText>
            </w:r>
            <w:r w:rsidR="005E41BB">
              <w:rPr>
                <w:webHidden/>
              </w:rPr>
            </w:r>
            <w:r w:rsidR="005E41BB">
              <w:rPr>
                <w:webHidden/>
              </w:rPr>
              <w:fldChar w:fldCharType="separate"/>
            </w:r>
            <w:r w:rsidR="005E41BB">
              <w:rPr>
                <w:webHidden/>
              </w:rPr>
              <w:t>24</w:t>
            </w:r>
            <w:r w:rsidR="005E41BB">
              <w:rPr>
                <w:webHidden/>
              </w:rPr>
              <w:fldChar w:fldCharType="end"/>
            </w:r>
          </w:hyperlink>
        </w:p>
        <w:p w14:paraId="26BBB2A0" w14:textId="74EA75C2" w:rsidR="005E41BB" w:rsidRDefault="00DF62AD">
          <w:pPr>
            <w:pStyle w:val="31"/>
            <w:rPr>
              <w:rFonts w:asciiTheme="minorHAnsi" w:eastAsiaTheme="minorEastAsia" w:hAnsiTheme="minorHAnsi" w:cstheme="minorBidi"/>
              <w:kern w:val="0"/>
              <w:sz w:val="22"/>
              <w:szCs w:val="22"/>
            </w:rPr>
          </w:pPr>
          <w:hyperlink w:anchor="_Toc117166841" w:history="1">
            <w:r w:rsidR="005E41BB" w:rsidRPr="00411EE3">
              <w:rPr>
                <w:rStyle w:val="ad"/>
              </w:rPr>
              <w:t>2.6.4</w:t>
            </w:r>
            <w:r w:rsidR="005E41BB">
              <w:rPr>
                <w:rFonts w:asciiTheme="minorHAnsi" w:eastAsiaTheme="minorEastAsia" w:hAnsiTheme="minorHAnsi" w:cstheme="minorBidi"/>
                <w:kern w:val="0"/>
                <w:sz w:val="22"/>
                <w:szCs w:val="22"/>
              </w:rPr>
              <w:tab/>
            </w:r>
            <w:r w:rsidR="005E41BB" w:rsidRPr="00411EE3">
              <w:rPr>
                <w:rStyle w:val="ad"/>
              </w:rPr>
              <w:t>Применение в системе</w:t>
            </w:r>
            <w:r w:rsidR="005E41BB">
              <w:rPr>
                <w:webHidden/>
              </w:rPr>
              <w:tab/>
            </w:r>
            <w:r w:rsidR="005E41BB">
              <w:rPr>
                <w:webHidden/>
              </w:rPr>
              <w:fldChar w:fldCharType="begin"/>
            </w:r>
            <w:r w:rsidR="005E41BB">
              <w:rPr>
                <w:webHidden/>
              </w:rPr>
              <w:instrText xml:space="preserve"> PAGEREF _Toc117166841 \h </w:instrText>
            </w:r>
            <w:r w:rsidR="005E41BB">
              <w:rPr>
                <w:webHidden/>
              </w:rPr>
            </w:r>
            <w:r w:rsidR="005E41BB">
              <w:rPr>
                <w:webHidden/>
              </w:rPr>
              <w:fldChar w:fldCharType="separate"/>
            </w:r>
            <w:r w:rsidR="005E41BB">
              <w:rPr>
                <w:webHidden/>
              </w:rPr>
              <w:t>25</w:t>
            </w:r>
            <w:r w:rsidR="005E41BB">
              <w:rPr>
                <w:webHidden/>
              </w:rPr>
              <w:fldChar w:fldCharType="end"/>
            </w:r>
          </w:hyperlink>
        </w:p>
        <w:p w14:paraId="09C0707B" w14:textId="10594DE8" w:rsidR="005E41BB" w:rsidRDefault="00DF62AD">
          <w:pPr>
            <w:pStyle w:val="22"/>
            <w:rPr>
              <w:rFonts w:asciiTheme="minorHAnsi" w:eastAsiaTheme="minorEastAsia" w:hAnsiTheme="minorHAnsi" w:cstheme="minorBidi"/>
              <w:kern w:val="0"/>
              <w:sz w:val="22"/>
              <w:szCs w:val="22"/>
            </w:rPr>
          </w:pPr>
          <w:hyperlink w:anchor="_Toc117166842" w:history="1">
            <w:r w:rsidR="005E41BB" w:rsidRPr="00411EE3">
              <w:rPr>
                <w:rStyle w:val="ad"/>
                <w:highlight w:val="green"/>
              </w:rPr>
              <w:t>2.7</w:t>
            </w:r>
            <w:r w:rsidR="005E41BB">
              <w:rPr>
                <w:rFonts w:asciiTheme="minorHAnsi" w:eastAsiaTheme="minorEastAsia" w:hAnsiTheme="minorHAnsi" w:cstheme="minorBidi"/>
                <w:kern w:val="0"/>
                <w:sz w:val="22"/>
                <w:szCs w:val="22"/>
              </w:rPr>
              <w:tab/>
            </w:r>
            <w:r w:rsidR="005E41BB" w:rsidRPr="00411EE3">
              <w:rPr>
                <w:rStyle w:val="ad"/>
              </w:rPr>
              <w:t xml:space="preserve">Описание алгоритма </w:t>
            </w:r>
            <w:r w:rsidR="00644C7D" w:rsidRPr="00644C7D">
              <w:rPr>
                <w:rStyle w:val="ad"/>
              </w:rPr>
              <w:t>*name_</w:t>
            </w:r>
            <w:r w:rsidR="00644C7D">
              <w:rPr>
                <w:rStyle w:val="ad"/>
                <w:lang w:val="en-US"/>
              </w:rPr>
              <w:t>6</w:t>
            </w:r>
            <w:r w:rsidR="00644C7D" w:rsidRPr="00644C7D">
              <w:rPr>
                <w:rStyle w:val="ad"/>
              </w:rPr>
              <w:t>*</w:t>
            </w:r>
            <w:r w:rsidR="005E41BB">
              <w:rPr>
                <w:webHidden/>
              </w:rPr>
              <w:tab/>
            </w:r>
            <w:r w:rsidR="005E41BB">
              <w:rPr>
                <w:webHidden/>
              </w:rPr>
              <w:fldChar w:fldCharType="begin"/>
            </w:r>
            <w:r w:rsidR="005E41BB">
              <w:rPr>
                <w:webHidden/>
              </w:rPr>
              <w:instrText xml:space="preserve"> PAGEREF _Toc117166842 \h </w:instrText>
            </w:r>
            <w:r w:rsidR="005E41BB">
              <w:rPr>
                <w:webHidden/>
              </w:rPr>
            </w:r>
            <w:r w:rsidR="005E41BB">
              <w:rPr>
                <w:webHidden/>
              </w:rPr>
              <w:fldChar w:fldCharType="separate"/>
            </w:r>
            <w:r w:rsidR="005E41BB">
              <w:rPr>
                <w:webHidden/>
              </w:rPr>
              <w:t>25</w:t>
            </w:r>
            <w:r w:rsidR="005E41BB">
              <w:rPr>
                <w:webHidden/>
              </w:rPr>
              <w:fldChar w:fldCharType="end"/>
            </w:r>
          </w:hyperlink>
        </w:p>
        <w:p w14:paraId="36A7D5AF" w14:textId="7DF23C61" w:rsidR="005E41BB" w:rsidRDefault="00DF62AD">
          <w:pPr>
            <w:pStyle w:val="31"/>
            <w:rPr>
              <w:rFonts w:asciiTheme="minorHAnsi" w:eastAsiaTheme="minorEastAsia" w:hAnsiTheme="minorHAnsi" w:cstheme="minorBidi"/>
              <w:kern w:val="0"/>
              <w:sz w:val="22"/>
              <w:szCs w:val="22"/>
            </w:rPr>
          </w:pPr>
          <w:hyperlink w:anchor="_Toc117166843" w:history="1">
            <w:r w:rsidR="005E41BB" w:rsidRPr="00411EE3">
              <w:rPr>
                <w:rStyle w:val="ad"/>
              </w:rPr>
              <w:t>2.7.1</w:t>
            </w:r>
            <w:r w:rsidR="005E41BB">
              <w:rPr>
                <w:rFonts w:asciiTheme="minorHAnsi" w:eastAsiaTheme="minorEastAsia" w:hAnsiTheme="minorHAnsi" w:cstheme="minorBidi"/>
                <w:kern w:val="0"/>
                <w:sz w:val="22"/>
                <w:szCs w:val="22"/>
              </w:rPr>
              <w:tab/>
            </w:r>
            <w:r w:rsidR="005E41BB" w:rsidRPr="00411EE3">
              <w:rPr>
                <w:rStyle w:val="ad"/>
              </w:rPr>
              <w:t>Постановка задачи, решаемой алгоритмом</w:t>
            </w:r>
            <w:r w:rsidR="005E41BB">
              <w:rPr>
                <w:webHidden/>
              </w:rPr>
              <w:tab/>
            </w:r>
            <w:r w:rsidR="005E41BB">
              <w:rPr>
                <w:webHidden/>
              </w:rPr>
              <w:fldChar w:fldCharType="begin"/>
            </w:r>
            <w:r w:rsidR="005E41BB">
              <w:rPr>
                <w:webHidden/>
              </w:rPr>
              <w:instrText xml:space="preserve"> PAGEREF _Toc117166843 \h </w:instrText>
            </w:r>
            <w:r w:rsidR="005E41BB">
              <w:rPr>
                <w:webHidden/>
              </w:rPr>
            </w:r>
            <w:r w:rsidR="005E41BB">
              <w:rPr>
                <w:webHidden/>
              </w:rPr>
              <w:fldChar w:fldCharType="separate"/>
            </w:r>
            <w:r w:rsidR="005E41BB">
              <w:rPr>
                <w:webHidden/>
              </w:rPr>
              <w:t>25</w:t>
            </w:r>
            <w:r w:rsidR="005E41BB">
              <w:rPr>
                <w:webHidden/>
              </w:rPr>
              <w:fldChar w:fldCharType="end"/>
            </w:r>
          </w:hyperlink>
        </w:p>
        <w:p w14:paraId="5FBD5A7D" w14:textId="65E02BEA" w:rsidR="005E41BB" w:rsidRDefault="00DF62AD">
          <w:pPr>
            <w:pStyle w:val="31"/>
            <w:rPr>
              <w:rFonts w:asciiTheme="minorHAnsi" w:eastAsiaTheme="minorEastAsia" w:hAnsiTheme="minorHAnsi" w:cstheme="minorBidi"/>
              <w:kern w:val="0"/>
              <w:sz w:val="22"/>
              <w:szCs w:val="22"/>
            </w:rPr>
          </w:pPr>
          <w:hyperlink w:anchor="_Toc117166844" w:history="1">
            <w:r w:rsidR="005E41BB" w:rsidRPr="00411EE3">
              <w:rPr>
                <w:rStyle w:val="ad"/>
              </w:rPr>
              <w:t>2.7.2</w:t>
            </w:r>
            <w:r w:rsidR="005E41BB">
              <w:rPr>
                <w:rFonts w:asciiTheme="minorHAnsi" w:eastAsiaTheme="minorEastAsia" w:hAnsiTheme="minorHAnsi" w:cstheme="minorBidi"/>
                <w:kern w:val="0"/>
                <w:sz w:val="22"/>
                <w:szCs w:val="22"/>
              </w:rPr>
              <w:tab/>
            </w:r>
            <w:r w:rsidR="005E41BB" w:rsidRPr="00411EE3">
              <w:rPr>
                <w:rStyle w:val="ad"/>
              </w:rPr>
              <w:t>Состав операций и порядок их применения</w:t>
            </w:r>
            <w:r w:rsidR="005E41BB">
              <w:rPr>
                <w:webHidden/>
              </w:rPr>
              <w:tab/>
            </w:r>
            <w:r w:rsidR="005E41BB">
              <w:rPr>
                <w:webHidden/>
              </w:rPr>
              <w:fldChar w:fldCharType="begin"/>
            </w:r>
            <w:r w:rsidR="005E41BB">
              <w:rPr>
                <w:webHidden/>
              </w:rPr>
              <w:instrText xml:space="preserve"> PAGEREF _Toc117166844 \h </w:instrText>
            </w:r>
            <w:r w:rsidR="005E41BB">
              <w:rPr>
                <w:webHidden/>
              </w:rPr>
            </w:r>
            <w:r w:rsidR="005E41BB">
              <w:rPr>
                <w:webHidden/>
              </w:rPr>
              <w:fldChar w:fldCharType="separate"/>
            </w:r>
            <w:r w:rsidR="005E41BB">
              <w:rPr>
                <w:webHidden/>
              </w:rPr>
              <w:t>25</w:t>
            </w:r>
            <w:r w:rsidR="005E41BB">
              <w:rPr>
                <w:webHidden/>
              </w:rPr>
              <w:fldChar w:fldCharType="end"/>
            </w:r>
          </w:hyperlink>
        </w:p>
        <w:p w14:paraId="7E4544EC" w14:textId="1DB48198" w:rsidR="005E41BB" w:rsidRDefault="00DF62AD">
          <w:pPr>
            <w:pStyle w:val="31"/>
            <w:rPr>
              <w:rFonts w:asciiTheme="minorHAnsi" w:eastAsiaTheme="minorEastAsia" w:hAnsiTheme="minorHAnsi" w:cstheme="minorBidi"/>
              <w:kern w:val="0"/>
              <w:sz w:val="22"/>
              <w:szCs w:val="22"/>
            </w:rPr>
          </w:pPr>
          <w:hyperlink w:anchor="_Toc117166845" w:history="1">
            <w:r w:rsidR="005E41BB" w:rsidRPr="00411EE3">
              <w:rPr>
                <w:rStyle w:val="ad"/>
              </w:rPr>
              <w:t>2.7.3</w:t>
            </w:r>
            <w:r w:rsidR="005E41BB">
              <w:rPr>
                <w:rFonts w:asciiTheme="minorHAnsi" w:eastAsiaTheme="minorEastAsia" w:hAnsiTheme="minorHAnsi" w:cstheme="minorBidi"/>
                <w:kern w:val="0"/>
                <w:sz w:val="22"/>
                <w:szCs w:val="22"/>
              </w:rPr>
              <w:tab/>
            </w:r>
            <w:r w:rsidR="005E41BB" w:rsidRPr="00411EE3">
              <w:rPr>
                <w:rStyle w:val="ad"/>
              </w:rPr>
              <w:t>Входные и выходные данные</w:t>
            </w:r>
            <w:r w:rsidR="005E41BB">
              <w:rPr>
                <w:webHidden/>
              </w:rPr>
              <w:tab/>
            </w:r>
            <w:r w:rsidR="005E41BB">
              <w:rPr>
                <w:webHidden/>
              </w:rPr>
              <w:fldChar w:fldCharType="begin"/>
            </w:r>
            <w:r w:rsidR="005E41BB">
              <w:rPr>
                <w:webHidden/>
              </w:rPr>
              <w:instrText xml:space="preserve"> PAGEREF _Toc117166845 \h </w:instrText>
            </w:r>
            <w:r w:rsidR="005E41BB">
              <w:rPr>
                <w:webHidden/>
              </w:rPr>
            </w:r>
            <w:r w:rsidR="005E41BB">
              <w:rPr>
                <w:webHidden/>
              </w:rPr>
              <w:fldChar w:fldCharType="separate"/>
            </w:r>
            <w:r w:rsidR="005E41BB">
              <w:rPr>
                <w:webHidden/>
              </w:rPr>
              <w:t>26</w:t>
            </w:r>
            <w:r w:rsidR="005E41BB">
              <w:rPr>
                <w:webHidden/>
              </w:rPr>
              <w:fldChar w:fldCharType="end"/>
            </w:r>
          </w:hyperlink>
        </w:p>
        <w:p w14:paraId="427217EE" w14:textId="18A12C99" w:rsidR="005E41BB" w:rsidRDefault="00DF62AD">
          <w:pPr>
            <w:pStyle w:val="31"/>
            <w:rPr>
              <w:rFonts w:asciiTheme="minorHAnsi" w:eastAsiaTheme="minorEastAsia" w:hAnsiTheme="minorHAnsi" w:cstheme="minorBidi"/>
              <w:kern w:val="0"/>
              <w:sz w:val="22"/>
              <w:szCs w:val="22"/>
            </w:rPr>
          </w:pPr>
          <w:hyperlink w:anchor="_Toc117166846" w:history="1">
            <w:r w:rsidR="005E41BB" w:rsidRPr="00411EE3">
              <w:rPr>
                <w:rStyle w:val="ad"/>
              </w:rPr>
              <w:t>2.7.4</w:t>
            </w:r>
            <w:r w:rsidR="005E41BB">
              <w:rPr>
                <w:rFonts w:asciiTheme="minorHAnsi" w:eastAsiaTheme="minorEastAsia" w:hAnsiTheme="minorHAnsi" w:cstheme="minorBidi"/>
                <w:kern w:val="0"/>
                <w:sz w:val="22"/>
                <w:szCs w:val="22"/>
              </w:rPr>
              <w:tab/>
            </w:r>
            <w:r w:rsidR="005E41BB" w:rsidRPr="00411EE3">
              <w:rPr>
                <w:rStyle w:val="ad"/>
              </w:rPr>
              <w:t>Применение в системе</w:t>
            </w:r>
            <w:r w:rsidR="005E41BB">
              <w:rPr>
                <w:webHidden/>
              </w:rPr>
              <w:tab/>
            </w:r>
            <w:r w:rsidR="005E41BB">
              <w:rPr>
                <w:webHidden/>
              </w:rPr>
              <w:fldChar w:fldCharType="begin"/>
            </w:r>
            <w:r w:rsidR="005E41BB">
              <w:rPr>
                <w:webHidden/>
              </w:rPr>
              <w:instrText xml:space="preserve"> PAGEREF _Toc117166846 \h </w:instrText>
            </w:r>
            <w:r w:rsidR="005E41BB">
              <w:rPr>
                <w:webHidden/>
              </w:rPr>
            </w:r>
            <w:r w:rsidR="005E41BB">
              <w:rPr>
                <w:webHidden/>
              </w:rPr>
              <w:fldChar w:fldCharType="separate"/>
            </w:r>
            <w:r w:rsidR="005E41BB">
              <w:rPr>
                <w:webHidden/>
              </w:rPr>
              <w:t>29</w:t>
            </w:r>
            <w:r w:rsidR="005E41BB">
              <w:rPr>
                <w:webHidden/>
              </w:rPr>
              <w:fldChar w:fldCharType="end"/>
            </w:r>
          </w:hyperlink>
        </w:p>
        <w:p w14:paraId="2E0CEB97" w14:textId="6A097B5A" w:rsidR="005E41BB" w:rsidRDefault="00DF62AD">
          <w:pPr>
            <w:pStyle w:val="22"/>
            <w:rPr>
              <w:rFonts w:asciiTheme="minorHAnsi" w:eastAsiaTheme="minorEastAsia" w:hAnsiTheme="minorHAnsi" w:cstheme="minorBidi"/>
              <w:kern w:val="0"/>
              <w:sz w:val="22"/>
              <w:szCs w:val="22"/>
            </w:rPr>
          </w:pPr>
          <w:hyperlink w:anchor="_Toc117166847" w:history="1">
            <w:r w:rsidR="005E41BB" w:rsidRPr="00411EE3">
              <w:rPr>
                <w:rStyle w:val="ad"/>
                <w:highlight w:val="green"/>
              </w:rPr>
              <w:t>2.8</w:t>
            </w:r>
            <w:r w:rsidR="005E41BB">
              <w:rPr>
                <w:rFonts w:asciiTheme="minorHAnsi" w:eastAsiaTheme="minorEastAsia" w:hAnsiTheme="minorHAnsi" w:cstheme="minorBidi"/>
                <w:kern w:val="0"/>
                <w:sz w:val="22"/>
                <w:szCs w:val="22"/>
              </w:rPr>
              <w:tab/>
            </w:r>
            <w:r w:rsidR="005E41BB" w:rsidRPr="00411EE3">
              <w:rPr>
                <w:rStyle w:val="ad"/>
              </w:rPr>
              <w:t xml:space="preserve">Описание алгоритма </w:t>
            </w:r>
            <w:r w:rsidR="00644C7D" w:rsidRPr="00644C7D">
              <w:rPr>
                <w:rStyle w:val="ad"/>
              </w:rPr>
              <w:t>*name_</w:t>
            </w:r>
            <w:r w:rsidR="00644C7D">
              <w:rPr>
                <w:rStyle w:val="ad"/>
                <w:lang w:val="en-US"/>
              </w:rPr>
              <w:t>7</w:t>
            </w:r>
            <w:r w:rsidR="00644C7D" w:rsidRPr="00644C7D">
              <w:rPr>
                <w:rStyle w:val="ad"/>
              </w:rPr>
              <w:t>*</w:t>
            </w:r>
            <w:r w:rsidR="005E41BB">
              <w:rPr>
                <w:webHidden/>
              </w:rPr>
              <w:tab/>
            </w:r>
            <w:r w:rsidR="005E41BB">
              <w:rPr>
                <w:webHidden/>
              </w:rPr>
              <w:fldChar w:fldCharType="begin"/>
            </w:r>
            <w:r w:rsidR="005E41BB">
              <w:rPr>
                <w:webHidden/>
              </w:rPr>
              <w:instrText xml:space="preserve"> PAGEREF _Toc117166847 \h </w:instrText>
            </w:r>
            <w:r w:rsidR="005E41BB">
              <w:rPr>
                <w:webHidden/>
              </w:rPr>
            </w:r>
            <w:r w:rsidR="005E41BB">
              <w:rPr>
                <w:webHidden/>
              </w:rPr>
              <w:fldChar w:fldCharType="separate"/>
            </w:r>
            <w:r w:rsidR="005E41BB">
              <w:rPr>
                <w:webHidden/>
              </w:rPr>
              <w:t>29</w:t>
            </w:r>
            <w:r w:rsidR="005E41BB">
              <w:rPr>
                <w:webHidden/>
              </w:rPr>
              <w:fldChar w:fldCharType="end"/>
            </w:r>
          </w:hyperlink>
        </w:p>
        <w:p w14:paraId="40B6C96F" w14:textId="694E2B84" w:rsidR="005E41BB" w:rsidRDefault="00DF62AD">
          <w:pPr>
            <w:pStyle w:val="31"/>
            <w:rPr>
              <w:rFonts w:asciiTheme="minorHAnsi" w:eastAsiaTheme="minorEastAsia" w:hAnsiTheme="minorHAnsi" w:cstheme="minorBidi"/>
              <w:kern w:val="0"/>
              <w:sz w:val="22"/>
              <w:szCs w:val="22"/>
            </w:rPr>
          </w:pPr>
          <w:hyperlink w:anchor="_Toc117166848" w:history="1">
            <w:r w:rsidR="005E41BB" w:rsidRPr="00411EE3">
              <w:rPr>
                <w:rStyle w:val="ad"/>
              </w:rPr>
              <w:t>2.8.1</w:t>
            </w:r>
            <w:r w:rsidR="005E41BB">
              <w:rPr>
                <w:rFonts w:asciiTheme="minorHAnsi" w:eastAsiaTheme="minorEastAsia" w:hAnsiTheme="minorHAnsi" w:cstheme="minorBidi"/>
                <w:kern w:val="0"/>
                <w:sz w:val="22"/>
                <w:szCs w:val="22"/>
              </w:rPr>
              <w:tab/>
            </w:r>
            <w:r w:rsidR="005E41BB" w:rsidRPr="00411EE3">
              <w:rPr>
                <w:rStyle w:val="ad"/>
              </w:rPr>
              <w:t>Постановка задачи, решаемой алгоритмом</w:t>
            </w:r>
            <w:r w:rsidR="005E41BB">
              <w:rPr>
                <w:webHidden/>
              </w:rPr>
              <w:tab/>
            </w:r>
            <w:r w:rsidR="005E41BB">
              <w:rPr>
                <w:webHidden/>
              </w:rPr>
              <w:fldChar w:fldCharType="begin"/>
            </w:r>
            <w:r w:rsidR="005E41BB">
              <w:rPr>
                <w:webHidden/>
              </w:rPr>
              <w:instrText xml:space="preserve"> PAGEREF _Toc117166848 \h </w:instrText>
            </w:r>
            <w:r w:rsidR="005E41BB">
              <w:rPr>
                <w:webHidden/>
              </w:rPr>
            </w:r>
            <w:r w:rsidR="005E41BB">
              <w:rPr>
                <w:webHidden/>
              </w:rPr>
              <w:fldChar w:fldCharType="separate"/>
            </w:r>
            <w:r w:rsidR="005E41BB">
              <w:rPr>
                <w:webHidden/>
              </w:rPr>
              <w:t>29</w:t>
            </w:r>
            <w:r w:rsidR="005E41BB">
              <w:rPr>
                <w:webHidden/>
              </w:rPr>
              <w:fldChar w:fldCharType="end"/>
            </w:r>
          </w:hyperlink>
        </w:p>
        <w:p w14:paraId="3F5A8F66" w14:textId="21256CEA" w:rsidR="005E41BB" w:rsidRDefault="00DF62AD">
          <w:pPr>
            <w:pStyle w:val="31"/>
            <w:rPr>
              <w:rFonts w:asciiTheme="minorHAnsi" w:eastAsiaTheme="minorEastAsia" w:hAnsiTheme="minorHAnsi" w:cstheme="minorBidi"/>
              <w:kern w:val="0"/>
              <w:sz w:val="22"/>
              <w:szCs w:val="22"/>
            </w:rPr>
          </w:pPr>
          <w:hyperlink w:anchor="_Toc117166849" w:history="1">
            <w:r w:rsidR="005E41BB" w:rsidRPr="00411EE3">
              <w:rPr>
                <w:rStyle w:val="ad"/>
              </w:rPr>
              <w:t>2.8.2</w:t>
            </w:r>
            <w:r w:rsidR="005E41BB">
              <w:rPr>
                <w:rFonts w:asciiTheme="minorHAnsi" w:eastAsiaTheme="minorEastAsia" w:hAnsiTheme="minorHAnsi" w:cstheme="minorBidi"/>
                <w:kern w:val="0"/>
                <w:sz w:val="22"/>
                <w:szCs w:val="22"/>
              </w:rPr>
              <w:tab/>
            </w:r>
            <w:r w:rsidR="005E41BB" w:rsidRPr="00411EE3">
              <w:rPr>
                <w:rStyle w:val="ad"/>
              </w:rPr>
              <w:t>Состав операций и порядок их применения</w:t>
            </w:r>
            <w:r w:rsidR="005E41BB">
              <w:rPr>
                <w:webHidden/>
              </w:rPr>
              <w:tab/>
            </w:r>
            <w:r w:rsidR="005E41BB">
              <w:rPr>
                <w:webHidden/>
              </w:rPr>
              <w:fldChar w:fldCharType="begin"/>
            </w:r>
            <w:r w:rsidR="005E41BB">
              <w:rPr>
                <w:webHidden/>
              </w:rPr>
              <w:instrText xml:space="preserve"> PAGEREF _Toc117166849 \h </w:instrText>
            </w:r>
            <w:r w:rsidR="005E41BB">
              <w:rPr>
                <w:webHidden/>
              </w:rPr>
            </w:r>
            <w:r w:rsidR="005E41BB">
              <w:rPr>
                <w:webHidden/>
              </w:rPr>
              <w:fldChar w:fldCharType="separate"/>
            </w:r>
            <w:r w:rsidR="005E41BB">
              <w:rPr>
                <w:webHidden/>
              </w:rPr>
              <w:t>29</w:t>
            </w:r>
            <w:r w:rsidR="005E41BB">
              <w:rPr>
                <w:webHidden/>
              </w:rPr>
              <w:fldChar w:fldCharType="end"/>
            </w:r>
          </w:hyperlink>
        </w:p>
        <w:p w14:paraId="103C215C" w14:textId="0F8B6056" w:rsidR="005E41BB" w:rsidRDefault="00DF62AD">
          <w:pPr>
            <w:pStyle w:val="31"/>
            <w:rPr>
              <w:rFonts w:asciiTheme="minorHAnsi" w:eastAsiaTheme="minorEastAsia" w:hAnsiTheme="minorHAnsi" w:cstheme="minorBidi"/>
              <w:kern w:val="0"/>
              <w:sz w:val="22"/>
              <w:szCs w:val="22"/>
            </w:rPr>
          </w:pPr>
          <w:hyperlink w:anchor="_Toc117166850" w:history="1">
            <w:r w:rsidR="005E41BB" w:rsidRPr="00411EE3">
              <w:rPr>
                <w:rStyle w:val="ad"/>
              </w:rPr>
              <w:t>2.8.3</w:t>
            </w:r>
            <w:r w:rsidR="005E41BB">
              <w:rPr>
                <w:rFonts w:asciiTheme="minorHAnsi" w:eastAsiaTheme="minorEastAsia" w:hAnsiTheme="minorHAnsi" w:cstheme="minorBidi"/>
                <w:kern w:val="0"/>
                <w:sz w:val="22"/>
                <w:szCs w:val="22"/>
              </w:rPr>
              <w:tab/>
            </w:r>
            <w:r w:rsidR="005E41BB" w:rsidRPr="00411EE3">
              <w:rPr>
                <w:rStyle w:val="ad"/>
              </w:rPr>
              <w:t>Входные и выходные данные</w:t>
            </w:r>
            <w:r w:rsidR="005E41BB">
              <w:rPr>
                <w:webHidden/>
              </w:rPr>
              <w:tab/>
            </w:r>
            <w:r w:rsidR="005E41BB">
              <w:rPr>
                <w:webHidden/>
              </w:rPr>
              <w:fldChar w:fldCharType="begin"/>
            </w:r>
            <w:r w:rsidR="005E41BB">
              <w:rPr>
                <w:webHidden/>
              </w:rPr>
              <w:instrText xml:space="preserve"> PAGEREF _Toc117166850 \h </w:instrText>
            </w:r>
            <w:r w:rsidR="005E41BB">
              <w:rPr>
                <w:webHidden/>
              </w:rPr>
            </w:r>
            <w:r w:rsidR="005E41BB">
              <w:rPr>
                <w:webHidden/>
              </w:rPr>
              <w:fldChar w:fldCharType="separate"/>
            </w:r>
            <w:r w:rsidR="005E41BB">
              <w:rPr>
                <w:webHidden/>
              </w:rPr>
              <w:t>30</w:t>
            </w:r>
            <w:r w:rsidR="005E41BB">
              <w:rPr>
                <w:webHidden/>
              </w:rPr>
              <w:fldChar w:fldCharType="end"/>
            </w:r>
          </w:hyperlink>
        </w:p>
        <w:p w14:paraId="6DD89013" w14:textId="6B55AD48" w:rsidR="005E41BB" w:rsidRDefault="00DF62AD">
          <w:pPr>
            <w:pStyle w:val="31"/>
            <w:rPr>
              <w:rFonts w:asciiTheme="minorHAnsi" w:eastAsiaTheme="minorEastAsia" w:hAnsiTheme="minorHAnsi" w:cstheme="minorBidi"/>
              <w:kern w:val="0"/>
              <w:sz w:val="22"/>
              <w:szCs w:val="22"/>
            </w:rPr>
          </w:pPr>
          <w:hyperlink w:anchor="_Toc117166851" w:history="1">
            <w:r w:rsidR="005E41BB" w:rsidRPr="00411EE3">
              <w:rPr>
                <w:rStyle w:val="ad"/>
              </w:rPr>
              <w:t>2.8.4</w:t>
            </w:r>
            <w:r w:rsidR="005E41BB">
              <w:rPr>
                <w:rFonts w:asciiTheme="minorHAnsi" w:eastAsiaTheme="minorEastAsia" w:hAnsiTheme="minorHAnsi" w:cstheme="minorBidi"/>
                <w:kern w:val="0"/>
                <w:sz w:val="22"/>
                <w:szCs w:val="22"/>
              </w:rPr>
              <w:tab/>
            </w:r>
            <w:r w:rsidR="005E41BB" w:rsidRPr="00411EE3">
              <w:rPr>
                <w:rStyle w:val="ad"/>
              </w:rPr>
              <w:t>Применение в системе</w:t>
            </w:r>
            <w:r w:rsidR="005E41BB">
              <w:rPr>
                <w:webHidden/>
              </w:rPr>
              <w:tab/>
            </w:r>
            <w:r w:rsidR="005E41BB">
              <w:rPr>
                <w:webHidden/>
              </w:rPr>
              <w:fldChar w:fldCharType="begin"/>
            </w:r>
            <w:r w:rsidR="005E41BB">
              <w:rPr>
                <w:webHidden/>
              </w:rPr>
              <w:instrText xml:space="preserve"> PAGEREF _Toc117166851 \h </w:instrText>
            </w:r>
            <w:r w:rsidR="005E41BB">
              <w:rPr>
                <w:webHidden/>
              </w:rPr>
            </w:r>
            <w:r w:rsidR="005E41BB">
              <w:rPr>
                <w:webHidden/>
              </w:rPr>
              <w:fldChar w:fldCharType="separate"/>
            </w:r>
            <w:r w:rsidR="005E41BB">
              <w:rPr>
                <w:webHidden/>
              </w:rPr>
              <w:t>33</w:t>
            </w:r>
            <w:r w:rsidR="005E41BB">
              <w:rPr>
                <w:webHidden/>
              </w:rPr>
              <w:fldChar w:fldCharType="end"/>
            </w:r>
          </w:hyperlink>
        </w:p>
        <w:p w14:paraId="281C17F3" w14:textId="621E5494" w:rsidR="005E41BB" w:rsidRDefault="00DF62AD">
          <w:pPr>
            <w:pStyle w:val="22"/>
            <w:rPr>
              <w:rFonts w:asciiTheme="minorHAnsi" w:eastAsiaTheme="minorEastAsia" w:hAnsiTheme="minorHAnsi" w:cstheme="minorBidi"/>
              <w:kern w:val="0"/>
              <w:sz w:val="22"/>
              <w:szCs w:val="22"/>
            </w:rPr>
          </w:pPr>
          <w:hyperlink w:anchor="_Toc117166852" w:history="1">
            <w:r w:rsidR="005E41BB" w:rsidRPr="00411EE3">
              <w:rPr>
                <w:rStyle w:val="ad"/>
                <w:highlight w:val="green"/>
              </w:rPr>
              <w:t>2.9</w:t>
            </w:r>
            <w:r w:rsidR="005E41BB">
              <w:rPr>
                <w:rFonts w:asciiTheme="minorHAnsi" w:eastAsiaTheme="minorEastAsia" w:hAnsiTheme="minorHAnsi" w:cstheme="minorBidi"/>
                <w:kern w:val="0"/>
                <w:sz w:val="22"/>
                <w:szCs w:val="22"/>
              </w:rPr>
              <w:tab/>
            </w:r>
            <w:r w:rsidR="005E41BB" w:rsidRPr="00411EE3">
              <w:rPr>
                <w:rStyle w:val="ad"/>
              </w:rPr>
              <w:t>Описание алгоритма</w:t>
            </w:r>
            <w:r w:rsidR="00644C7D">
              <w:rPr>
                <w:rStyle w:val="ad"/>
                <w:lang w:val="en-US"/>
              </w:rPr>
              <w:t xml:space="preserve"> </w:t>
            </w:r>
            <w:r w:rsidR="00644C7D" w:rsidRPr="00644C7D">
              <w:rPr>
                <w:rStyle w:val="ad"/>
              </w:rPr>
              <w:t>*name_</w:t>
            </w:r>
            <w:r w:rsidR="00644C7D">
              <w:rPr>
                <w:rStyle w:val="ad"/>
                <w:lang w:val="en-US"/>
              </w:rPr>
              <w:t>8</w:t>
            </w:r>
            <w:r w:rsidR="00644C7D" w:rsidRPr="00644C7D">
              <w:rPr>
                <w:rStyle w:val="ad"/>
              </w:rPr>
              <w:t>*</w:t>
            </w:r>
            <w:r w:rsidR="005E41BB">
              <w:rPr>
                <w:webHidden/>
              </w:rPr>
              <w:tab/>
            </w:r>
            <w:r w:rsidR="005E41BB">
              <w:rPr>
                <w:webHidden/>
              </w:rPr>
              <w:fldChar w:fldCharType="begin"/>
            </w:r>
            <w:r w:rsidR="005E41BB">
              <w:rPr>
                <w:webHidden/>
              </w:rPr>
              <w:instrText xml:space="preserve"> PAGEREF _Toc117166852 \h </w:instrText>
            </w:r>
            <w:r w:rsidR="005E41BB">
              <w:rPr>
                <w:webHidden/>
              </w:rPr>
            </w:r>
            <w:r w:rsidR="005E41BB">
              <w:rPr>
                <w:webHidden/>
              </w:rPr>
              <w:fldChar w:fldCharType="separate"/>
            </w:r>
            <w:r w:rsidR="005E41BB">
              <w:rPr>
                <w:webHidden/>
              </w:rPr>
              <w:t>33</w:t>
            </w:r>
            <w:r w:rsidR="005E41BB">
              <w:rPr>
                <w:webHidden/>
              </w:rPr>
              <w:fldChar w:fldCharType="end"/>
            </w:r>
          </w:hyperlink>
        </w:p>
        <w:p w14:paraId="58CF803F" w14:textId="24CCF8F6" w:rsidR="005E41BB" w:rsidRDefault="00DF62AD">
          <w:pPr>
            <w:pStyle w:val="31"/>
            <w:rPr>
              <w:rFonts w:asciiTheme="minorHAnsi" w:eastAsiaTheme="minorEastAsia" w:hAnsiTheme="minorHAnsi" w:cstheme="minorBidi"/>
              <w:kern w:val="0"/>
              <w:sz w:val="22"/>
              <w:szCs w:val="22"/>
            </w:rPr>
          </w:pPr>
          <w:hyperlink w:anchor="_Toc117166853" w:history="1">
            <w:r w:rsidR="005E41BB" w:rsidRPr="00411EE3">
              <w:rPr>
                <w:rStyle w:val="ad"/>
              </w:rPr>
              <w:t>2.9.1</w:t>
            </w:r>
            <w:r w:rsidR="005E41BB">
              <w:rPr>
                <w:rFonts w:asciiTheme="minorHAnsi" w:eastAsiaTheme="minorEastAsia" w:hAnsiTheme="minorHAnsi" w:cstheme="minorBidi"/>
                <w:kern w:val="0"/>
                <w:sz w:val="22"/>
                <w:szCs w:val="22"/>
              </w:rPr>
              <w:tab/>
            </w:r>
            <w:r w:rsidR="005E41BB" w:rsidRPr="00411EE3">
              <w:rPr>
                <w:rStyle w:val="ad"/>
              </w:rPr>
              <w:t>Постановка задачи, решаемой алгоритмом</w:t>
            </w:r>
            <w:r w:rsidR="005E41BB">
              <w:rPr>
                <w:webHidden/>
              </w:rPr>
              <w:tab/>
            </w:r>
            <w:r w:rsidR="005E41BB">
              <w:rPr>
                <w:webHidden/>
              </w:rPr>
              <w:fldChar w:fldCharType="begin"/>
            </w:r>
            <w:r w:rsidR="005E41BB">
              <w:rPr>
                <w:webHidden/>
              </w:rPr>
              <w:instrText xml:space="preserve"> PAGEREF _Toc117166853 \h </w:instrText>
            </w:r>
            <w:r w:rsidR="005E41BB">
              <w:rPr>
                <w:webHidden/>
              </w:rPr>
            </w:r>
            <w:r w:rsidR="005E41BB">
              <w:rPr>
                <w:webHidden/>
              </w:rPr>
              <w:fldChar w:fldCharType="separate"/>
            </w:r>
            <w:r w:rsidR="005E41BB">
              <w:rPr>
                <w:webHidden/>
              </w:rPr>
              <w:t>33</w:t>
            </w:r>
            <w:r w:rsidR="005E41BB">
              <w:rPr>
                <w:webHidden/>
              </w:rPr>
              <w:fldChar w:fldCharType="end"/>
            </w:r>
          </w:hyperlink>
        </w:p>
        <w:p w14:paraId="2B77C8DB" w14:textId="080EFADA" w:rsidR="005E41BB" w:rsidRDefault="00DF62AD">
          <w:pPr>
            <w:pStyle w:val="31"/>
            <w:rPr>
              <w:rFonts w:asciiTheme="minorHAnsi" w:eastAsiaTheme="minorEastAsia" w:hAnsiTheme="minorHAnsi" w:cstheme="minorBidi"/>
              <w:kern w:val="0"/>
              <w:sz w:val="22"/>
              <w:szCs w:val="22"/>
            </w:rPr>
          </w:pPr>
          <w:hyperlink w:anchor="_Toc117166854" w:history="1">
            <w:r w:rsidR="005E41BB" w:rsidRPr="00411EE3">
              <w:rPr>
                <w:rStyle w:val="ad"/>
              </w:rPr>
              <w:t>2.9.2</w:t>
            </w:r>
            <w:r w:rsidR="005E41BB">
              <w:rPr>
                <w:rFonts w:asciiTheme="minorHAnsi" w:eastAsiaTheme="minorEastAsia" w:hAnsiTheme="minorHAnsi" w:cstheme="minorBidi"/>
                <w:kern w:val="0"/>
                <w:sz w:val="22"/>
                <w:szCs w:val="22"/>
              </w:rPr>
              <w:tab/>
            </w:r>
            <w:r w:rsidR="005E41BB" w:rsidRPr="00411EE3">
              <w:rPr>
                <w:rStyle w:val="ad"/>
              </w:rPr>
              <w:t>Состав операций и порядок их применения</w:t>
            </w:r>
            <w:r w:rsidR="005E41BB">
              <w:rPr>
                <w:webHidden/>
              </w:rPr>
              <w:tab/>
            </w:r>
            <w:r w:rsidR="005E41BB">
              <w:rPr>
                <w:webHidden/>
              </w:rPr>
              <w:fldChar w:fldCharType="begin"/>
            </w:r>
            <w:r w:rsidR="005E41BB">
              <w:rPr>
                <w:webHidden/>
              </w:rPr>
              <w:instrText xml:space="preserve"> PAGEREF _Toc117166854 \h </w:instrText>
            </w:r>
            <w:r w:rsidR="005E41BB">
              <w:rPr>
                <w:webHidden/>
              </w:rPr>
            </w:r>
            <w:r w:rsidR="005E41BB">
              <w:rPr>
                <w:webHidden/>
              </w:rPr>
              <w:fldChar w:fldCharType="separate"/>
            </w:r>
            <w:r w:rsidR="005E41BB">
              <w:rPr>
                <w:webHidden/>
              </w:rPr>
              <w:t>33</w:t>
            </w:r>
            <w:r w:rsidR="005E41BB">
              <w:rPr>
                <w:webHidden/>
              </w:rPr>
              <w:fldChar w:fldCharType="end"/>
            </w:r>
          </w:hyperlink>
        </w:p>
        <w:p w14:paraId="2D61367A" w14:textId="398D955C" w:rsidR="005E41BB" w:rsidRDefault="00DF62AD">
          <w:pPr>
            <w:pStyle w:val="31"/>
            <w:rPr>
              <w:rFonts w:asciiTheme="minorHAnsi" w:eastAsiaTheme="minorEastAsia" w:hAnsiTheme="minorHAnsi" w:cstheme="minorBidi"/>
              <w:kern w:val="0"/>
              <w:sz w:val="22"/>
              <w:szCs w:val="22"/>
            </w:rPr>
          </w:pPr>
          <w:hyperlink w:anchor="_Toc117166855" w:history="1">
            <w:r w:rsidR="005E41BB" w:rsidRPr="00411EE3">
              <w:rPr>
                <w:rStyle w:val="ad"/>
              </w:rPr>
              <w:t>2.9.3</w:t>
            </w:r>
            <w:r w:rsidR="005E41BB">
              <w:rPr>
                <w:rFonts w:asciiTheme="minorHAnsi" w:eastAsiaTheme="minorEastAsia" w:hAnsiTheme="minorHAnsi" w:cstheme="minorBidi"/>
                <w:kern w:val="0"/>
                <w:sz w:val="22"/>
                <w:szCs w:val="22"/>
              </w:rPr>
              <w:tab/>
            </w:r>
            <w:r w:rsidR="005E41BB" w:rsidRPr="00411EE3">
              <w:rPr>
                <w:rStyle w:val="ad"/>
              </w:rPr>
              <w:t>Входные и выходные данные</w:t>
            </w:r>
            <w:r w:rsidR="005E41BB">
              <w:rPr>
                <w:webHidden/>
              </w:rPr>
              <w:tab/>
            </w:r>
            <w:r w:rsidR="005E41BB">
              <w:rPr>
                <w:webHidden/>
              </w:rPr>
              <w:fldChar w:fldCharType="begin"/>
            </w:r>
            <w:r w:rsidR="005E41BB">
              <w:rPr>
                <w:webHidden/>
              </w:rPr>
              <w:instrText xml:space="preserve"> PAGEREF _Toc117166855 \h </w:instrText>
            </w:r>
            <w:r w:rsidR="005E41BB">
              <w:rPr>
                <w:webHidden/>
              </w:rPr>
            </w:r>
            <w:r w:rsidR="005E41BB">
              <w:rPr>
                <w:webHidden/>
              </w:rPr>
              <w:fldChar w:fldCharType="separate"/>
            </w:r>
            <w:r w:rsidR="005E41BB">
              <w:rPr>
                <w:webHidden/>
              </w:rPr>
              <w:t>34</w:t>
            </w:r>
            <w:r w:rsidR="005E41BB">
              <w:rPr>
                <w:webHidden/>
              </w:rPr>
              <w:fldChar w:fldCharType="end"/>
            </w:r>
          </w:hyperlink>
        </w:p>
        <w:p w14:paraId="0573B3A6" w14:textId="12A7BA7C" w:rsidR="005E41BB" w:rsidRDefault="00DF62AD">
          <w:pPr>
            <w:pStyle w:val="31"/>
            <w:rPr>
              <w:rFonts w:asciiTheme="minorHAnsi" w:eastAsiaTheme="minorEastAsia" w:hAnsiTheme="minorHAnsi" w:cstheme="minorBidi"/>
              <w:kern w:val="0"/>
              <w:sz w:val="22"/>
              <w:szCs w:val="22"/>
            </w:rPr>
          </w:pPr>
          <w:hyperlink w:anchor="_Toc117166856" w:history="1">
            <w:r w:rsidR="005E41BB" w:rsidRPr="00411EE3">
              <w:rPr>
                <w:rStyle w:val="ad"/>
              </w:rPr>
              <w:t>2.9.4</w:t>
            </w:r>
            <w:r w:rsidR="005E41BB">
              <w:rPr>
                <w:rFonts w:asciiTheme="minorHAnsi" w:eastAsiaTheme="minorEastAsia" w:hAnsiTheme="minorHAnsi" w:cstheme="minorBidi"/>
                <w:kern w:val="0"/>
                <w:sz w:val="22"/>
                <w:szCs w:val="22"/>
              </w:rPr>
              <w:tab/>
            </w:r>
            <w:r w:rsidR="005E41BB" w:rsidRPr="00411EE3">
              <w:rPr>
                <w:rStyle w:val="ad"/>
              </w:rPr>
              <w:t>Применение в системе</w:t>
            </w:r>
            <w:r w:rsidR="005E41BB">
              <w:rPr>
                <w:webHidden/>
              </w:rPr>
              <w:tab/>
            </w:r>
            <w:r w:rsidR="005E41BB">
              <w:rPr>
                <w:webHidden/>
              </w:rPr>
              <w:fldChar w:fldCharType="begin"/>
            </w:r>
            <w:r w:rsidR="005E41BB">
              <w:rPr>
                <w:webHidden/>
              </w:rPr>
              <w:instrText xml:space="preserve"> PAGEREF _Toc117166856 \h </w:instrText>
            </w:r>
            <w:r w:rsidR="005E41BB">
              <w:rPr>
                <w:webHidden/>
              </w:rPr>
            </w:r>
            <w:r w:rsidR="005E41BB">
              <w:rPr>
                <w:webHidden/>
              </w:rPr>
              <w:fldChar w:fldCharType="separate"/>
            </w:r>
            <w:r w:rsidR="005E41BB">
              <w:rPr>
                <w:webHidden/>
              </w:rPr>
              <w:t>37</w:t>
            </w:r>
            <w:r w:rsidR="005E41BB">
              <w:rPr>
                <w:webHidden/>
              </w:rPr>
              <w:fldChar w:fldCharType="end"/>
            </w:r>
          </w:hyperlink>
        </w:p>
        <w:p w14:paraId="42BFAC2A" w14:textId="3B17D2BC" w:rsidR="005E41BB" w:rsidRDefault="00DF62AD">
          <w:pPr>
            <w:pStyle w:val="22"/>
            <w:rPr>
              <w:rFonts w:asciiTheme="minorHAnsi" w:eastAsiaTheme="minorEastAsia" w:hAnsiTheme="minorHAnsi" w:cstheme="minorBidi"/>
              <w:kern w:val="0"/>
              <w:sz w:val="22"/>
              <w:szCs w:val="22"/>
            </w:rPr>
          </w:pPr>
          <w:hyperlink w:anchor="_Toc117166857" w:history="1">
            <w:r w:rsidR="005E41BB" w:rsidRPr="00411EE3">
              <w:rPr>
                <w:rStyle w:val="ad"/>
                <w:highlight w:val="green"/>
              </w:rPr>
              <w:t>2.10</w:t>
            </w:r>
            <w:r w:rsidR="005E41BB">
              <w:rPr>
                <w:rFonts w:asciiTheme="minorHAnsi" w:eastAsiaTheme="minorEastAsia" w:hAnsiTheme="minorHAnsi" w:cstheme="minorBidi"/>
                <w:kern w:val="0"/>
                <w:sz w:val="22"/>
                <w:szCs w:val="22"/>
              </w:rPr>
              <w:tab/>
            </w:r>
            <w:r w:rsidR="005E41BB" w:rsidRPr="00411EE3">
              <w:rPr>
                <w:rStyle w:val="ad"/>
              </w:rPr>
              <w:t xml:space="preserve">Описание алгоритма </w:t>
            </w:r>
            <w:r w:rsidR="00644C7D" w:rsidRPr="00644C7D">
              <w:rPr>
                <w:rStyle w:val="ad"/>
              </w:rPr>
              <w:t>*name_</w:t>
            </w:r>
            <w:r w:rsidR="00644C7D">
              <w:rPr>
                <w:rStyle w:val="ad"/>
                <w:lang w:val="en-US"/>
              </w:rPr>
              <w:t>9</w:t>
            </w:r>
            <w:r w:rsidR="00644C7D" w:rsidRPr="00644C7D">
              <w:rPr>
                <w:rStyle w:val="ad"/>
              </w:rPr>
              <w:t>*</w:t>
            </w:r>
            <w:r w:rsidR="005E41BB">
              <w:rPr>
                <w:webHidden/>
              </w:rPr>
              <w:tab/>
            </w:r>
            <w:r w:rsidR="005E41BB">
              <w:rPr>
                <w:webHidden/>
              </w:rPr>
              <w:fldChar w:fldCharType="begin"/>
            </w:r>
            <w:r w:rsidR="005E41BB">
              <w:rPr>
                <w:webHidden/>
              </w:rPr>
              <w:instrText xml:space="preserve"> PAGEREF _Toc117166857 \h </w:instrText>
            </w:r>
            <w:r w:rsidR="005E41BB">
              <w:rPr>
                <w:webHidden/>
              </w:rPr>
            </w:r>
            <w:r w:rsidR="005E41BB">
              <w:rPr>
                <w:webHidden/>
              </w:rPr>
              <w:fldChar w:fldCharType="separate"/>
            </w:r>
            <w:r w:rsidR="005E41BB">
              <w:rPr>
                <w:webHidden/>
              </w:rPr>
              <w:t>37</w:t>
            </w:r>
            <w:r w:rsidR="005E41BB">
              <w:rPr>
                <w:webHidden/>
              </w:rPr>
              <w:fldChar w:fldCharType="end"/>
            </w:r>
          </w:hyperlink>
        </w:p>
        <w:p w14:paraId="4E3C9E53" w14:textId="5444965B" w:rsidR="005E41BB" w:rsidRDefault="00DF62AD">
          <w:pPr>
            <w:pStyle w:val="31"/>
            <w:rPr>
              <w:rFonts w:asciiTheme="minorHAnsi" w:eastAsiaTheme="minorEastAsia" w:hAnsiTheme="minorHAnsi" w:cstheme="minorBidi"/>
              <w:kern w:val="0"/>
              <w:sz w:val="22"/>
              <w:szCs w:val="22"/>
            </w:rPr>
          </w:pPr>
          <w:hyperlink w:anchor="_Toc117166858" w:history="1">
            <w:r w:rsidR="005E41BB" w:rsidRPr="00411EE3">
              <w:rPr>
                <w:rStyle w:val="ad"/>
              </w:rPr>
              <w:t>2.10.1</w:t>
            </w:r>
            <w:r w:rsidR="005E41BB">
              <w:rPr>
                <w:rFonts w:asciiTheme="minorHAnsi" w:eastAsiaTheme="minorEastAsia" w:hAnsiTheme="minorHAnsi" w:cstheme="minorBidi"/>
                <w:kern w:val="0"/>
                <w:sz w:val="22"/>
                <w:szCs w:val="22"/>
              </w:rPr>
              <w:tab/>
            </w:r>
            <w:r w:rsidR="005E41BB" w:rsidRPr="00411EE3">
              <w:rPr>
                <w:rStyle w:val="ad"/>
              </w:rPr>
              <w:t>Постановка задачи, решаемой алгоритмом</w:t>
            </w:r>
            <w:r w:rsidR="005E41BB">
              <w:rPr>
                <w:webHidden/>
              </w:rPr>
              <w:tab/>
            </w:r>
            <w:r w:rsidR="005E41BB">
              <w:rPr>
                <w:webHidden/>
              </w:rPr>
              <w:fldChar w:fldCharType="begin"/>
            </w:r>
            <w:r w:rsidR="005E41BB">
              <w:rPr>
                <w:webHidden/>
              </w:rPr>
              <w:instrText xml:space="preserve"> PAGEREF _Toc117166858 \h </w:instrText>
            </w:r>
            <w:r w:rsidR="005E41BB">
              <w:rPr>
                <w:webHidden/>
              </w:rPr>
            </w:r>
            <w:r w:rsidR="005E41BB">
              <w:rPr>
                <w:webHidden/>
              </w:rPr>
              <w:fldChar w:fldCharType="separate"/>
            </w:r>
            <w:r w:rsidR="005E41BB">
              <w:rPr>
                <w:webHidden/>
              </w:rPr>
              <w:t>37</w:t>
            </w:r>
            <w:r w:rsidR="005E41BB">
              <w:rPr>
                <w:webHidden/>
              </w:rPr>
              <w:fldChar w:fldCharType="end"/>
            </w:r>
          </w:hyperlink>
        </w:p>
        <w:p w14:paraId="0692B28B" w14:textId="64EFAF75" w:rsidR="005E41BB" w:rsidRDefault="00DF62AD">
          <w:pPr>
            <w:pStyle w:val="31"/>
            <w:rPr>
              <w:rFonts w:asciiTheme="minorHAnsi" w:eastAsiaTheme="minorEastAsia" w:hAnsiTheme="minorHAnsi" w:cstheme="minorBidi"/>
              <w:kern w:val="0"/>
              <w:sz w:val="22"/>
              <w:szCs w:val="22"/>
            </w:rPr>
          </w:pPr>
          <w:hyperlink w:anchor="_Toc117166859" w:history="1">
            <w:r w:rsidR="005E41BB" w:rsidRPr="00411EE3">
              <w:rPr>
                <w:rStyle w:val="ad"/>
              </w:rPr>
              <w:t>2.10.2</w:t>
            </w:r>
            <w:r w:rsidR="005E41BB">
              <w:rPr>
                <w:rFonts w:asciiTheme="minorHAnsi" w:eastAsiaTheme="minorEastAsia" w:hAnsiTheme="minorHAnsi" w:cstheme="minorBidi"/>
                <w:kern w:val="0"/>
                <w:sz w:val="22"/>
                <w:szCs w:val="22"/>
              </w:rPr>
              <w:tab/>
            </w:r>
            <w:r w:rsidR="005E41BB" w:rsidRPr="00411EE3">
              <w:rPr>
                <w:rStyle w:val="ad"/>
              </w:rPr>
              <w:t>Состав операций и порядок их применения</w:t>
            </w:r>
            <w:r w:rsidR="005E41BB">
              <w:rPr>
                <w:webHidden/>
              </w:rPr>
              <w:tab/>
            </w:r>
            <w:r w:rsidR="005E41BB">
              <w:rPr>
                <w:webHidden/>
              </w:rPr>
              <w:fldChar w:fldCharType="begin"/>
            </w:r>
            <w:r w:rsidR="005E41BB">
              <w:rPr>
                <w:webHidden/>
              </w:rPr>
              <w:instrText xml:space="preserve"> PAGEREF _Toc117166859 \h </w:instrText>
            </w:r>
            <w:r w:rsidR="005E41BB">
              <w:rPr>
                <w:webHidden/>
              </w:rPr>
            </w:r>
            <w:r w:rsidR="005E41BB">
              <w:rPr>
                <w:webHidden/>
              </w:rPr>
              <w:fldChar w:fldCharType="separate"/>
            </w:r>
            <w:r w:rsidR="005E41BB">
              <w:rPr>
                <w:webHidden/>
              </w:rPr>
              <w:t>37</w:t>
            </w:r>
            <w:r w:rsidR="005E41BB">
              <w:rPr>
                <w:webHidden/>
              </w:rPr>
              <w:fldChar w:fldCharType="end"/>
            </w:r>
          </w:hyperlink>
        </w:p>
        <w:p w14:paraId="44D8308C" w14:textId="6B78AEDB" w:rsidR="005E41BB" w:rsidRDefault="00DF62AD">
          <w:pPr>
            <w:pStyle w:val="31"/>
            <w:rPr>
              <w:rFonts w:asciiTheme="minorHAnsi" w:eastAsiaTheme="minorEastAsia" w:hAnsiTheme="minorHAnsi" w:cstheme="minorBidi"/>
              <w:kern w:val="0"/>
              <w:sz w:val="22"/>
              <w:szCs w:val="22"/>
            </w:rPr>
          </w:pPr>
          <w:hyperlink w:anchor="_Toc117166860" w:history="1">
            <w:r w:rsidR="005E41BB" w:rsidRPr="00411EE3">
              <w:rPr>
                <w:rStyle w:val="ad"/>
              </w:rPr>
              <w:t>2.10.3</w:t>
            </w:r>
            <w:r w:rsidR="005E41BB">
              <w:rPr>
                <w:rFonts w:asciiTheme="minorHAnsi" w:eastAsiaTheme="minorEastAsia" w:hAnsiTheme="minorHAnsi" w:cstheme="minorBidi"/>
                <w:kern w:val="0"/>
                <w:sz w:val="22"/>
                <w:szCs w:val="22"/>
              </w:rPr>
              <w:tab/>
            </w:r>
            <w:r w:rsidR="005E41BB" w:rsidRPr="00411EE3">
              <w:rPr>
                <w:rStyle w:val="ad"/>
              </w:rPr>
              <w:t>Входные и выходные данные</w:t>
            </w:r>
            <w:r w:rsidR="005E41BB">
              <w:rPr>
                <w:webHidden/>
              </w:rPr>
              <w:tab/>
            </w:r>
            <w:r w:rsidR="005E41BB">
              <w:rPr>
                <w:webHidden/>
              </w:rPr>
              <w:fldChar w:fldCharType="begin"/>
            </w:r>
            <w:r w:rsidR="005E41BB">
              <w:rPr>
                <w:webHidden/>
              </w:rPr>
              <w:instrText xml:space="preserve"> PAGEREF _Toc117166860 \h </w:instrText>
            </w:r>
            <w:r w:rsidR="005E41BB">
              <w:rPr>
                <w:webHidden/>
              </w:rPr>
            </w:r>
            <w:r w:rsidR="005E41BB">
              <w:rPr>
                <w:webHidden/>
              </w:rPr>
              <w:fldChar w:fldCharType="separate"/>
            </w:r>
            <w:r w:rsidR="005E41BB">
              <w:rPr>
                <w:webHidden/>
              </w:rPr>
              <w:t>37</w:t>
            </w:r>
            <w:r w:rsidR="005E41BB">
              <w:rPr>
                <w:webHidden/>
              </w:rPr>
              <w:fldChar w:fldCharType="end"/>
            </w:r>
          </w:hyperlink>
        </w:p>
        <w:p w14:paraId="34CB5196" w14:textId="41C1ADD8" w:rsidR="005E41BB" w:rsidRDefault="00DF62AD">
          <w:pPr>
            <w:pStyle w:val="31"/>
            <w:rPr>
              <w:rFonts w:asciiTheme="minorHAnsi" w:eastAsiaTheme="minorEastAsia" w:hAnsiTheme="minorHAnsi" w:cstheme="minorBidi"/>
              <w:kern w:val="0"/>
              <w:sz w:val="22"/>
              <w:szCs w:val="22"/>
            </w:rPr>
          </w:pPr>
          <w:hyperlink w:anchor="_Toc117166861" w:history="1">
            <w:r w:rsidR="005E41BB" w:rsidRPr="00411EE3">
              <w:rPr>
                <w:rStyle w:val="ad"/>
              </w:rPr>
              <w:t>2.10.4</w:t>
            </w:r>
            <w:r w:rsidR="005E41BB">
              <w:rPr>
                <w:rFonts w:asciiTheme="minorHAnsi" w:eastAsiaTheme="minorEastAsia" w:hAnsiTheme="minorHAnsi" w:cstheme="minorBidi"/>
                <w:kern w:val="0"/>
                <w:sz w:val="22"/>
                <w:szCs w:val="22"/>
              </w:rPr>
              <w:tab/>
            </w:r>
            <w:r w:rsidR="005E41BB" w:rsidRPr="00411EE3">
              <w:rPr>
                <w:rStyle w:val="ad"/>
              </w:rPr>
              <w:t>Применение в системе</w:t>
            </w:r>
            <w:r w:rsidR="005E41BB">
              <w:rPr>
                <w:webHidden/>
              </w:rPr>
              <w:tab/>
            </w:r>
            <w:r w:rsidR="005E41BB">
              <w:rPr>
                <w:webHidden/>
              </w:rPr>
              <w:fldChar w:fldCharType="begin"/>
            </w:r>
            <w:r w:rsidR="005E41BB">
              <w:rPr>
                <w:webHidden/>
              </w:rPr>
              <w:instrText xml:space="preserve"> PAGEREF _Toc117166861 \h </w:instrText>
            </w:r>
            <w:r w:rsidR="005E41BB">
              <w:rPr>
                <w:webHidden/>
              </w:rPr>
            </w:r>
            <w:r w:rsidR="005E41BB">
              <w:rPr>
                <w:webHidden/>
              </w:rPr>
              <w:fldChar w:fldCharType="separate"/>
            </w:r>
            <w:r w:rsidR="005E41BB">
              <w:rPr>
                <w:webHidden/>
              </w:rPr>
              <w:t>39</w:t>
            </w:r>
            <w:r w:rsidR="005E41BB">
              <w:rPr>
                <w:webHidden/>
              </w:rPr>
              <w:fldChar w:fldCharType="end"/>
            </w:r>
          </w:hyperlink>
        </w:p>
        <w:p w14:paraId="7705C274" w14:textId="60CF95AE" w:rsidR="005E41BB" w:rsidRDefault="00DF62AD">
          <w:pPr>
            <w:pStyle w:val="11"/>
            <w:rPr>
              <w:rFonts w:asciiTheme="minorHAnsi" w:eastAsiaTheme="minorEastAsia" w:hAnsiTheme="minorHAnsi" w:cstheme="minorBidi"/>
              <w:kern w:val="0"/>
              <w:sz w:val="22"/>
              <w:szCs w:val="22"/>
            </w:rPr>
          </w:pPr>
          <w:hyperlink w:anchor="_Toc117166862" w:history="1">
            <w:r w:rsidR="005E41BB" w:rsidRPr="00411EE3">
              <w:rPr>
                <w:rStyle w:val="ad"/>
              </w:rPr>
              <w:t>3</w:t>
            </w:r>
            <w:r w:rsidR="005E41BB">
              <w:rPr>
                <w:rFonts w:asciiTheme="minorHAnsi" w:eastAsiaTheme="minorEastAsia" w:hAnsiTheme="minorHAnsi" w:cstheme="minorBidi"/>
                <w:kern w:val="0"/>
                <w:sz w:val="22"/>
                <w:szCs w:val="22"/>
              </w:rPr>
              <w:tab/>
            </w:r>
            <w:r w:rsidR="005E41BB" w:rsidRPr="00411EE3">
              <w:rPr>
                <w:rStyle w:val="ad"/>
              </w:rPr>
              <w:t>Описание математических моделей</w:t>
            </w:r>
            <w:r w:rsidR="005E41BB">
              <w:rPr>
                <w:webHidden/>
              </w:rPr>
              <w:tab/>
            </w:r>
            <w:r w:rsidR="005E41BB">
              <w:rPr>
                <w:webHidden/>
              </w:rPr>
              <w:fldChar w:fldCharType="begin"/>
            </w:r>
            <w:r w:rsidR="005E41BB">
              <w:rPr>
                <w:webHidden/>
              </w:rPr>
              <w:instrText xml:space="preserve"> PAGEREF _Toc117166862 \h </w:instrText>
            </w:r>
            <w:r w:rsidR="005E41BB">
              <w:rPr>
                <w:webHidden/>
              </w:rPr>
            </w:r>
            <w:r w:rsidR="005E41BB">
              <w:rPr>
                <w:webHidden/>
              </w:rPr>
              <w:fldChar w:fldCharType="separate"/>
            </w:r>
            <w:r w:rsidR="005E41BB">
              <w:rPr>
                <w:webHidden/>
              </w:rPr>
              <w:t>40</w:t>
            </w:r>
            <w:r w:rsidR="005E41BB">
              <w:rPr>
                <w:webHidden/>
              </w:rPr>
              <w:fldChar w:fldCharType="end"/>
            </w:r>
          </w:hyperlink>
        </w:p>
        <w:p w14:paraId="3301C99D" w14:textId="52FE97EB" w:rsidR="005E41BB" w:rsidRDefault="00DF62AD">
          <w:pPr>
            <w:pStyle w:val="22"/>
            <w:rPr>
              <w:rFonts w:asciiTheme="minorHAnsi" w:eastAsiaTheme="minorEastAsia" w:hAnsiTheme="minorHAnsi" w:cstheme="minorBidi"/>
              <w:kern w:val="0"/>
              <w:sz w:val="22"/>
              <w:szCs w:val="22"/>
            </w:rPr>
          </w:pPr>
          <w:hyperlink w:anchor="_Toc117166863" w:history="1">
            <w:r w:rsidR="005E41BB" w:rsidRPr="00411EE3">
              <w:rPr>
                <w:rStyle w:val="ad"/>
              </w:rPr>
              <w:t>3.1</w:t>
            </w:r>
            <w:r w:rsidR="005E41BB">
              <w:rPr>
                <w:rFonts w:asciiTheme="minorHAnsi" w:eastAsiaTheme="minorEastAsia" w:hAnsiTheme="minorHAnsi" w:cstheme="minorBidi"/>
                <w:kern w:val="0"/>
                <w:sz w:val="22"/>
                <w:szCs w:val="22"/>
              </w:rPr>
              <w:tab/>
            </w:r>
            <w:r w:rsidR="005E41BB" w:rsidRPr="00411EE3">
              <w:rPr>
                <w:rStyle w:val="ad"/>
              </w:rPr>
              <w:t xml:space="preserve">Описание математической модели </w:t>
            </w:r>
            <w:r w:rsidR="00DA04FB">
              <w:rPr>
                <w:rStyle w:val="ad"/>
                <w:lang w:val="en-US"/>
              </w:rPr>
              <w:t>***</w:t>
            </w:r>
            <w:r w:rsidR="005E41BB">
              <w:rPr>
                <w:webHidden/>
              </w:rPr>
              <w:tab/>
            </w:r>
            <w:r w:rsidR="005E41BB">
              <w:rPr>
                <w:webHidden/>
              </w:rPr>
              <w:fldChar w:fldCharType="begin"/>
            </w:r>
            <w:r w:rsidR="005E41BB">
              <w:rPr>
                <w:webHidden/>
              </w:rPr>
              <w:instrText xml:space="preserve"> PAGEREF _Toc117166863 \h </w:instrText>
            </w:r>
            <w:r w:rsidR="005E41BB">
              <w:rPr>
                <w:webHidden/>
              </w:rPr>
            </w:r>
            <w:r w:rsidR="005E41BB">
              <w:rPr>
                <w:webHidden/>
              </w:rPr>
              <w:fldChar w:fldCharType="separate"/>
            </w:r>
            <w:r w:rsidR="005E41BB">
              <w:rPr>
                <w:webHidden/>
              </w:rPr>
              <w:t>40</w:t>
            </w:r>
            <w:r w:rsidR="005E41BB">
              <w:rPr>
                <w:webHidden/>
              </w:rPr>
              <w:fldChar w:fldCharType="end"/>
            </w:r>
          </w:hyperlink>
        </w:p>
        <w:p w14:paraId="66A04E0C" w14:textId="68B182D6" w:rsidR="005E41BB" w:rsidRDefault="00DF62AD">
          <w:pPr>
            <w:pStyle w:val="31"/>
            <w:rPr>
              <w:rFonts w:asciiTheme="minorHAnsi" w:eastAsiaTheme="minorEastAsia" w:hAnsiTheme="minorHAnsi" w:cstheme="minorBidi"/>
              <w:kern w:val="0"/>
              <w:sz w:val="22"/>
              <w:szCs w:val="22"/>
            </w:rPr>
          </w:pPr>
          <w:hyperlink w:anchor="_Toc117166864" w:history="1">
            <w:r w:rsidR="005E41BB" w:rsidRPr="00411EE3">
              <w:rPr>
                <w:rStyle w:val="ad"/>
              </w:rPr>
              <w:t>3.1.1</w:t>
            </w:r>
            <w:r w:rsidR="005E41BB">
              <w:rPr>
                <w:rFonts w:asciiTheme="minorHAnsi" w:eastAsiaTheme="minorEastAsia" w:hAnsiTheme="minorHAnsi" w:cstheme="minorBidi"/>
                <w:kern w:val="0"/>
                <w:sz w:val="22"/>
                <w:szCs w:val="22"/>
              </w:rPr>
              <w:tab/>
            </w:r>
            <w:r w:rsidR="005E41BB" w:rsidRPr="00411EE3">
              <w:rPr>
                <w:rStyle w:val="ad"/>
              </w:rPr>
              <w:t>Объект и аспект моделирования</w:t>
            </w:r>
            <w:r w:rsidR="005E41BB">
              <w:rPr>
                <w:webHidden/>
              </w:rPr>
              <w:tab/>
            </w:r>
            <w:r w:rsidR="005E41BB">
              <w:rPr>
                <w:webHidden/>
              </w:rPr>
              <w:fldChar w:fldCharType="begin"/>
            </w:r>
            <w:r w:rsidR="005E41BB">
              <w:rPr>
                <w:webHidden/>
              </w:rPr>
              <w:instrText xml:space="preserve"> PAGEREF _Toc117166864 \h </w:instrText>
            </w:r>
            <w:r w:rsidR="005E41BB">
              <w:rPr>
                <w:webHidden/>
              </w:rPr>
            </w:r>
            <w:r w:rsidR="005E41BB">
              <w:rPr>
                <w:webHidden/>
              </w:rPr>
              <w:fldChar w:fldCharType="separate"/>
            </w:r>
            <w:r w:rsidR="005E41BB">
              <w:rPr>
                <w:webHidden/>
              </w:rPr>
              <w:t>40</w:t>
            </w:r>
            <w:r w:rsidR="005E41BB">
              <w:rPr>
                <w:webHidden/>
              </w:rPr>
              <w:fldChar w:fldCharType="end"/>
            </w:r>
          </w:hyperlink>
        </w:p>
        <w:p w14:paraId="2EDEFD2D" w14:textId="7CB5EEA1" w:rsidR="005E41BB" w:rsidRDefault="00DF62AD">
          <w:pPr>
            <w:pStyle w:val="31"/>
            <w:rPr>
              <w:rFonts w:asciiTheme="minorHAnsi" w:eastAsiaTheme="minorEastAsia" w:hAnsiTheme="minorHAnsi" w:cstheme="minorBidi"/>
              <w:kern w:val="0"/>
              <w:sz w:val="22"/>
              <w:szCs w:val="22"/>
            </w:rPr>
          </w:pPr>
          <w:hyperlink w:anchor="_Toc117166865" w:history="1">
            <w:r w:rsidR="005E41BB" w:rsidRPr="00411EE3">
              <w:rPr>
                <w:rStyle w:val="ad"/>
              </w:rPr>
              <w:t>3.1.2</w:t>
            </w:r>
            <w:r w:rsidR="005E41BB">
              <w:rPr>
                <w:rFonts w:asciiTheme="minorHAnsi" w:eastAsiaTheme="minorEastAsia" w:hAnsiTheme="minorHAnsi" w:cstheme="minorBidi"/>
                <w:kern w:val="0"/>
                <w:sz w:val="22"/>
                <w:szCs w:val="22"/>
              </w:rPr>
              <w:tab/>
            </w:r>
            <w:r w:rsidR="005E41BB" w:rsidRPr="00411EE3">
              <w:rPr>
                <w:rStyle w:val="ad"/>
              </w:rPr>
              <w:t>Тип модели и использованные методы</w:t>
            </w:r>
            <w:r w:rsidR="005E41BB">
              <w:rPr>
                <w:webHidden/>
              </w:rPr>
              <w:tab/>
            </w:r>
            <w:r w:rsidR="005E41BB">
              <w:rPr>
                <w:webHidden/>
              </w:rPr>
              <w:fldChar w:fldCharType="begin"/>
            </w:r>
            <w:r w:rsidR="005E41BB">
              <w:rPr>
                <w:webHidden/>
              </w:rPr>
              <w:instrText xml:space="preserve"> PAGEREF _Toc117166865 \h </w:instrText>
            </w:r>
            <w:r w:rsidR="005E41BB">
              <w:rPr>
                <w:webHidden/>
              </w:rPr>
            </w:r>
            <w:r w:rsidR="005E41BB">
              <w:rPr>
                <w:webHidden/>
              </w:rPr>
              <w:fldChar w:fldCharType="separate"/>
            </w:r>
            <w:r w:rsidR="005E41BB">
              <w:rPr>
                <w:webHidden/>
              </w:rPr>
              <w:t>40</w:t>
            </w:r>
            <w:r w:rsidR="005E41BB">
              <w:rPr>
                <w:webHidden/>
              </w:rPr>
              <w:fldChar w:fldCharType="end"/>
            </w:r>
          </w:hyperlink>
        </w:p>
        <w:p w14:paraId="3BA36085" w14:textId="0CE99EEB" w:rsidR="005E41BB" w:rsidRDefault="00DF62AD">
          <w:pPr>
            <w:pStyle w:val="31"/>
            <w:rPr>
              <w:rFonts w:asciiTheme="minorHAnsi" w:eastAsiaTheme="minorEastAsia" w:hAnsiTheme="minorHAnsi" w:cstheme="minorBidi"/>
              <w:kern w:val="0"/>
              <w:sz w:val="22"/>
              <w:szCs w:val="22"/>
            </w:rPr>
          </w:pPr>
          <w:hyperlink w:anchor="_Toc117166866" w:history="1">
            <w:r w:rsidR="005E41BB" w:rsidRPr="00411EE3">
              <w:rPr>
                <w:rStyle w:val="ad"/>
              </w:rPr>
              <w:t>3.1.3</w:t>
            </w:r>
            <w:r w:rsidR="005E41BB">
              <w:rPr>
                <w:rFonts w:asciiTheme="minorHAnsi" w:eastAsiaTheme="minorEastAsia" w:hAnsiTheme="minorHAnsi" w:cstheme="minorBidi"/>
                <w:kern w:val="0"/>
                <w:sz w:val="22"/>
                <w:szCs w:val="22"/>
              </w:rPr>
              <w:tab/>
            </w:r>
            <w:r w:rsidR="005E41BB" w:rsidRPr="00411EE3">
              <w:rPr>
                <w:rStyle w:val="ad"/>
              </w:rPr>
              <w:t>Допущения</w:t>
            </w:r>
            <w:r w:rsidR="005E41BB">
              <w:rPr>
                <w:webHidden/>
              </w:rPr>
              <w:tab/>
            </w:r>
            <w:r w:rsidR="005E41BB">
              <w:rPr>
                <w:webHidden/>
              </w:rPr>
              <w:fldChar w:fldCharType="begin"/>
            </w:r>
            <w:r w:rsidR="005E41BB">
              <w:rPr>
                <w:webHidden/>
              </w:rPr>
              <w:instrText xml:space="preserve"> PAGEREF _Toc117166866 \h </w:instrText>
            </w:r>
            <w:r w:rsidR="005E41BB">
              <w:rPr>
                <w:webHidden/>
              </w:rPr>
            </w:r>
            <w:r w:rsidR="005E41BB">
              <w:rPr>
                <w:webHidden/>
              </w:rPr>
              <w:fldChar w:fldCharType="separate"/>
            </w:r>
            <w:r w:rsidR="005E41BB">
              <w:rPr>
                <w:webHidden/>
              </w:rPr>
              <w:t>40</w:t>
            </w:r>
            <w:r w:rsidR="005E41BB">
              <w:rPr>
                <w:webHidden/>
              </w:rPr>
              <w:fldChar w:fldCharType="end"/>
            </w:r>
          </w:hyperlink>
        </w:p>
        <w:p w14:paraId="05BA9880" w14:textId="6CA4F988" w:rsidR="005E41BB" w:rsidRDefault="00DF62AD">
          <w:pPr>
            <w:pStyle w:val="31"/>
            <w:rPr>
              <w:rFonts w:asciiTheme="minorHAnsi" w:eastAsiaTheme="minorEastAsia" w:hAnsiTheme="minorHAnsi" w:cstheme="minorBidi"/>
              <w:kern w:val="0"/>
              <w:sz w:val="22"/>
              <w:szCs w:val="22"/>
            </w:rPr>
          </w:pPr>
          <w:hyperlink w:anchor="_Toc117166867" w:history="1">
            <w:r w:rsidR="005E41BB" w:rsidRPr="00411EE3">
              <w:rPr>
                <w:rStyle w:val="ad"/>
              </w:rPr>
              <w:t>3.1.4</w:t>
            </w:r>
            <w:r w:rsidR="005E41BB">
              <w:rPr>
                <w:rFonts w:asciiTheme="minorHAnsi" w:eastAsiaTheme="minorEastAsia" w:hAnsiTheme="minorHAnsi" w:cstheme="minorBidi"/>
                <w:kern w:val="0"/>
                <w:sz w:val="22"/>
                <w:szCs w:val="22"/>
              </w:rPr>
              <w:tab/>
            </w:r>
            <w:r w:rsidR="005E41BB" w:rsidRPr="00411EE3">
              <w:rPr>
                <w:rStyle w:val="ad"/>
              </w:rPr>
              <w:t>Математическое описание</w:t>
            </w:r>
            <w:r w:rsidR="005E41BB">
              <w:rPr>
                <w:webHidden/>
              </w:rPr>
              <w:tab/>
            </w:r>
            <w:r w:rsidR="005E41BB">
              <w:rPr>
                <w:webHidden/>
              </w:rPr>
              <w:fldChar w:fldCharType="begin"/>
            </w:r>
            <w:r w:rsidR="005E41BB">
              <w:rPr>
                <w:webHidden/>
              </w:rPr>
              <w:instrText xml:space="preserve"> PAGEREF _Toc117166867 \h </w:instrText>
            </w:r>
            <w:r w:rsidR="005E41BB">
              <w:rPr>
                <w:webHidden/>
              </w:rPr>
            </w:r>
            <w:r w:rsidR="005E41BB">
              <w:rPr>
                <w:webHidden/>
              </w:rPr>
              <w:fldChar w:fldCharType="separate"/>
            </w:r>
            <w:r w:rsidR="005E41BB">
              <w:rPr>
                <w:webHidden/>
              </w:rPr>
              <w:t>40</w:t>
            </w:r>
            <w:r w:rsidR="005E41BB">
              <w:rPr>
                <w:webHidden/>
              </w:rPr>
              <w:fldChar w:fldCharType="end"/>
            </w:r>
          </w:hyperlink>
        </w:p>
        <w:p w14:paraId="6279133B" w14:textId="3969FD8A" w:rsidR="005E41BB" w:rsidRDefault="00DF62AD">
          <w:pPr>
            <w:pStyle w:val="31"/>
            <w:rPr>
              <w:rFonts w:asciiTheme="minorHAnsi" w:eastAsiaTheme="minorEastAsia" w:hAnsiTheme="minorHAnsi" w:cstheme="minorBidi"/>
              <w:kern w:val="0"/>
              <w:sz w:val="22"/>
              <w:szCs w:val="22"/>
            </w:rPr>
          </w:pPr>
          <w:hyperlink w:anchor="_Toc117166868" w:history="1">
            <w:r w:rsidR="005E41BB" w:rsidRPr="00411EE3">
              <w:rPr>
                <w:rStyle w:val="ad"/>
              </w:rPr>
              <w:t>3.1.5</w:t>
            </w:r>
            <w:r w:rsidR="005E41BB">
              <w:rPr>
                <w:rFonts w:asciiTheme="minorHAnsi" w:eastAsiaTheme="minorEastAsia" w:hAnsiTheme="minorHAnsi" w:cstheme="minorBidi"/>
                <w:kern w:val="0"/>
                <w:sz w:val="22"/>
                <w:szCs w:val="22"/>
              </w:rPr>
              <w:tab/>
            </w:r>
            <w:r w:rsidR="005E41BB" w:rsidRPr="00411EE3">
              <w:rPr>
                <w:rStyle w:val="ad"/>
              </w:rPr>
              <w:t>Точность модели</w:t>
            </w:r>
            <w:r w:rsidR="005E41BB">
              <w:rPr>
                <w:webHidden/>
              </w:rPr>
              <w:tab/>
            </w:r>
            <w:r w:rsidR="005E41BB">
              <w:rPr>
                <w:webHidden/>
              </w:rPr>
              <w:fldChar w:fldCharType="begin"/>
            </w:r>
            <w:r w:rsidR="005E41BB">
              <w:rPr>
                <w:webHidden/>
              </w:rPr>
              <w:instrText xml:space="preserve"> PAGEREF _Toc117166868 \h </w:instrText>
            </w:r>
            <w:r w:rsidR="005E41BB">
              <w:rPr>
                <w:webHidden/>
              </w:rPr>
            </w:r>
            <w:r w:rsidR="005E41BB">
              <w:rPr>
                <w:webHidden/>
              </w:rPr>
              <w:fldChar w:fldCharType="separate"/>
            </w:r>
            <w:r w:rsidR="005E41BB">
              <w:rPr>
                <w:webHidden/>
              </w:rPr>
              <w:t>40</w:t>
            </w:r>
            <w:r w:rsidR="005E41BB">
              <w:rPr>
                <w:webHidden/>
              </w:rPr>
              <w:fldChar w:fldCharType="end"/>
            </w:r>
          </w:hyperlink>
        </w:p>
        <w:p w14:paraId="59E3A921" w14:textId="37BB63FB" w:rsidR="005E41BB" w:rsidRDefault="00DF62AD">
          <w:pPr>
            <w:pStyle w:val="31"/>
            <w:rPr>
              <w:rFonts w:asciiTheme="minorHAnsi" w:eastAsiaTheme="minorEastAsia" w:hAnsiTheme="minorHAnsi" w:cstheme="minorBidi"/>
              <w:kern w:val="0"/>
              <w:sz w:val="22"/>
              <w:szCs w:val="22"/>
            </w:rPr>
          </w:pPr>
          <w:hyperlink w:anchor="_Toc117166869" w:history="1">
            <w:r w:rsidR="005E41BB" w:rsidRPr="00411EE3">
              <w:rPr>
                <w:rStyle w:val="ad"/>
              </w:rPr>
              <w:t>3.1.6</w:t>
            </w:r>
            <w:r w:rsidR="005E41BB">
              <w:rPr>
                <w:rFonts w:asciiTheme="minorHAnsi" w:eastAsiaTheme="minorEastAsia" w:hAnsiTheme="minorHAnsi" w:cstheme="minorBidi"/>
                <w:kern w:val="0"/>
                <w:sz w:val="22"/>
                <w:szCs w:val="22"/>
              </w:rPr>
              <w:tab/>
            </w:r>
            <w:r w:rsidR="005E41BB" w:rsidRPr="00411EE3">
              <w:rPr>
                <w:rStyle w:val="ad"/>
              </w:rPr>
              <w:t>Критерии эффективности (точности)</w:t>
            </w:r>
            <w:r w:rsidR="005E41BB">
              <w:rPr>
                <w:webHidden/>
              </w:rPr>
              <w:tab/>
            </w:r>
            <w:r w:rsidR="005E41BB">
              <w:rPr>
                <w:webHidden/>
              </w:rPr>
              <w:fldChar w:fldCharType="begin"/>
            </w:r>
            <w:r w:rsidR="005E41BB">
              <w:rPr>
                <w:webHidden/>
              </w:rPr>
              <w:instrText xml:space="preserve"> PAGEREF _Toc117166869 \h </w:instrText>
            </w:r>
            <w:r w:rsidR="005E41BB">
              <w:rPr>
                <w:webHidden/>
              </w:rPr>
            </w:r>
            <w:r w:rsidR="005E41BB">
              <w:rPr>
                <w:webHidden/>
              </w:rPr>
              <w:fldChar w:fldCharType="separate"/>
            </w:r>
            <w:r w:rsidR="005E41BB">
              <w:rPr>
                <w:webHidden/>
              </w:rPr>
              <w:t>40</w:t>
            </w:r>
            <w:r w:rsidR="005E41BB">
              <w:rPr>
                <w:webHidden/>
              </w:rPr>
              <w:fldChar w:fldCharType="end"/>
            </w:r>
          </w:hyperlink>
        </w:p>
        <w:p w14:paraId="0DDC4A02" w14:textId="3D6B6E31" w:rsidR="005E41BB" w:rsidRDefault="00DF62AD">
          <w:pPr>
            <w:pStyle w:val="11"/>
            <w:rPr>
              <w:rFonts w:asciiTheme="minorHAnsi" w:eastAsiaTheme="minorEastAsia" w:hAnsiTheme="minorHAnsi" w:cstheme="minorBidi"/>
              <w:kern w:val="0"/>
              <w:sz w:val="22"/>
              <w:szCs w:val="22"/>
            </w:rPr>
          </w:pPr>
          <w:hyperlink w:anchor="_Toc117166870" w:history="1">
            <w:r w:rsidR="005E41BB" w:rsidRPr="00411EE3">
              <w:rPr>
                <w:rStyle w:val="ad"/>
              </w:rPr>
              <w:t>Лист контроля версий</w:t>
            </w:r>
            <w:r w:rsidR="005E41BB">
              <w:rPr>
                <w:webHidden/>
              </w:rPr>
              <w:tab/>
            </w:r>
            <w:r w:rsidR="005E41BB">
              <w:rPr>
                <w:webHidden/>
              </w:rPr>
              <w:fldChar w:fldCharType="begin"/>
            </w:r>
            <w:r w:rsidR="005E41BB">
              <w:rPr>
                <w:webHidden/>
              </w:rPr>
              <w:instrText xml:space="preserve"> PAGEREF _Toc117166870 \h </w:instrText>
            </w:r>
            <w:r w:rsidR="005E41BB">
              <w:rPr>
                <w:webHidden/>
              </w:rPr>
            </w:r>
            <w:r w:rsidR="005E41BB">
              <w:rPr>
                <w:webHidden/>
              </w:rPr>
              <w:fldChar w:fldCharType="separate"/>
            </w:r>
            <w:r w:rsidR="005E41BB">
              <w:rPr>
                <w:webHidden/>
              </w:rPr>
              <w:t>41</w:t>
            </w:r>
            <w:r w:rsidR="005E41BB">
              <w:rPr>
                <w:webHidden/>
              </w:rPr>
              <w:fldChar w:fldCharType="end"/>
            </w:r>
          </w:hyperlink>
        </w:p>
        <w:p w14:paraId="5F0748F9" w14:textId="7CCC0B95" w:rsidR="006638EB" w:rsidRDefault="006638EB" w:rsidP="006638EB">
          <w:pPr>
            <w:pStyle w:val="-0"/>
            <w:ind w:firstLine="0"/>
            <w:rPr>
              <w:color w:val="002060"/>
            </w:rPr>
          </w:pPr>
          <w:r>
            <w:rPr>
              <w:b/>
              <w:bCs/>
            </w:rPr>
            <w:fldChar w:fldCharType="end"/>
          </w:r>
          <w:r>
            <w:rPr>
              <w:color w:val="002060"/>
            </w:rPr>
            <w:t xml:space="preserve">Приложение 1 </w:t>
          </w:r>
          <w:r w:rsidR="00644C7D" w:rsidRPr="00644C7D">
            <w:rPr>
              <w:color w:val="002060"/>
            </w:rPr>
            <w:t>*name_1*</w:t>
          </w:r>
          <w:r>
            <w:rPr>
              <w:color w:val="002060"/>
            </w:rPr>
            <w:t>………………………</w:t>
          </w:r>
          <w:r w:rsidR="007E52AF">
            <w:rPr>
              <w:color w:val="002060"/>
            </w:rPr>
            <w:t>……</w:t>
          </w:r>
          <w:r w:rsidR="00644C7D">
            <w:rPr>
              <w:color w:val="002060"/>
              <w:lang w:val="en-US"/>
            </w:rPr>
            <w:t>………………………………..</w:t>
          </w:r>
          <w:r>
            <w:rPr>
              <w:color w:val="002060"/>
            </w:rPr>
            <w:t>48</w:t>
          </w:r>
        </w:p>
        <w:p w14:paraId="0886310A" w14:textId="681EDF32" w:rsidR="006638EB" w:rsidRDefault="006638EB" w:rsidP="006638EB">
          <w:pPr>
            <w:pStyle w:val="-0"/>
            <w:ind w:firstLine="0"/>
            <w:rPr>
              <w:color w:val="002060"/>
            </w:rPr>
          </w:pPr>
          <w:r>
            <w:rPr>
              <w:color w:val="002060"/>
            </w:rPr>
            <w:t xml:space="preserve">Приложение 2 </w:t>
          </w:r>
          <w:r w:rsidR="00644C7D" w:rsidRPr="00644C7D">
            <w:rPr>
              <w:color w:val="002060"/>
            </w:rPr>
            <w:t>*name_1*</w:t>
          </w:r>
          <w:r>
            <w:rPr>
              <w:color w:val="002060"/>
            </w:rPr>
            <w:t>……</w:t>
          </w:r>
          <w:r w:rsidR="00644C7D">
            <w:rPr>
              <w:color w:val="002060"/>
              <w:lang w:val="en-US"/>
            </w:rPr>
            <w:t>……………………………………………………......</w:t>
          </w:r>
          <w:r>
            <w:rPr>
              <w:color w:val="002060"/>
            </w:rPr>
            <w:t>49</w:t>
          </w:r>
        </w:p>
        <w:p w14:paraId="3E1B4C6F" w14:textId="404BE4E3" w:rsidR="009B5AEE" w:rsidRPr="004C4019" w:rsidRDefault="006638EB" w:rsidP="00644C7D">
          <w:pPr>
            <w:pStyle w:val="-0"/>
            <w:ind w:firstLine="0"/>
            <w:jc w:val="left"/>
            <w:rPr>
              <w:color w:val="002060"/>
            </w:rPr>
          </w:pPr>
          <w:r>
            <w:rPr>
              <w:color w:val="002060"/>
            </w:rPr>
            <w:t>Приложение 3.</w:t>
          </w:r>
          <w:r w:rsidR="00644C7D" w:rsidRPr="00644C7D">
            <w:rPr>
              <w:color w:val="002060"/>
            </w:rPr>
            <w:t xml:space="preserve"> *name_1*</w:t>
          </w:r>
          <w:r w:rsidR="00644C7D">
            <w:rPr>
              <w:color w:val="002060"/>
              <w:lang w:val="en-US"/>
            </w:rPr>
            <w:t xml:space="preserve"> </w:t>
          </w:r>
          <w:r w:rsidRPr="006638EB">
            <w:rPr>
              <w:color w:val="002060"/>
            </w:rPr>
            <w:t>…………………………………</w:t>
          </w:r>
          <w:r>
            <w:rPr>
              <w:color w:val="002060"/>
            </w:rPr>
            <w:t>……………………</w:t>
          </w:r>
          <w:r w:rsidR="007E52AF">
            <w:rPr>
              <w:color w:val="002060"/>
            </w:rPr>
            <w:t>……</w:t>
          </w:r>
          <w:r>
            <w:rPr>
              <w:color w:val="002060"/>
            </w:rPr>
            <w:t>50</w:t>
          </w:r>
        </w:p>
      </w:sdtContent>
    </w:sdt>
    <w:p w14:paraId="3AFDD662" w14:textId="28A573E8" w:rsidR="00B600E5" w:rsidRPr="00121ACA" w:rsidRDefault="00B600E5" w:rsidP="00AE1A15">
      <w:pPr>
        <w:pStyle w:val="1"/>
        <w:rPr>
          <w:color w:val="002060"/>
        </w:rPr>
      </w:pPr>
      <w:bookmarkStart w:id="2" w:name="_Toc98360329"/>
      <w:bookmarkStart w:id="3" w:name="_Toc117166810"/>
      <w:r w:rsidRPr="00121ACA">
        <w:rPr>
          <w:color w:val="002060"/>
        </w:rPr>
        <w:lastRenderedPageBreak/>
        <w:t>Состав математического обеспечения</w:t>
      </w:r>
      <w:bookmarkEnd w:id="2"/>
      <w:bookmarkEnd w:id="3"/>
    </w:p>
    <w:p w14:paraId="6AACD222" w14:textId="4AC407E4" w:rsidR="006E72D8" w:rsidRPr="00105D40" w:rsidRDefault="009F5F65" w:rsidP="009F5F65">
      <w:pPr>
        <w:pStyle w:val="-0"/>
        <w:rPr>
          <w:color w:val="002060"/>
          <w:lang w:val="en-US"/>
        </w:rPr>
      </w:pPr>
      <w:bookmarkStart w:id="4" w:name="_Hlk98753995"/>
      <w:r w:rsidRPr="00121ACA">
        <w:rPr>
          <w:color w:val="002060"/>
        </w:rPr>
        <w:t xml:space="preserve">Цели </w:t>
      </w:r>
      <w:r w:rsidR="00F337EE" w:rsidRPr="00BE4A33">
        <w:rPr>
          <w:color w:val="002060"/>
        </w:rPr>
        <w:t xml:space="preserve">подсистемы </w:t>
      </w:r>
      <w:r w:rsidR="00105D40">
        <w:rPr>
          <w:color w:val="002060"/>
          <w:lang w:val="en-US"/>
        </w:rPr>
        <w:t>***</w:t>
      </w:r>
    </w:p>
    <w:p w14:paraId="66940ED9" w14:textId="72E4DE28" w:rsidR="00C16C12" w:rsidRPr="00644C7D" w:rsidRDefault="00C16C12" w:rsidP="00C16C12">
      <w:pPr>
        <w:pStyle w:val="--"/>
        <w:rPr>
          <w:color w:val="002060"/>
        </w:rPr>
      </w:pPr>
      <w:bookmarkStart w:id="5" w:name="_Ref97130164"/>
      <w:bookmarkStart w:id="6" w:name="_Hlk98759281"/>
      <w:bookmarkStart w:id="7" w:name="_Hlk99252368"/>
      <w:bookmarkEnd w:id="4"/>
      <w:r w:rsidRPr="00121ACA">
        <w:rPr>
          <w:color w:val="002060"/>
        </w:rPr>
        <w:t xml:space="preserve">Таблица </w:t>
      </w:r>
      <w:r w:rsidR="00D311EE" w:rsidRPr="00121ACA">
        <w:rPr>
          <w:color w:val="002060"/>
        </w:rPr>
        <w:fldChar w:fldCharType="begin"/>
      </w:r>
      <w:r w:rsidR="00D311EE" w:rsidRPr="00121ACA">
        <w:rPr>
          <w:color w:val="002060"/>
        </w:rPr>
        <w:instrText xml:space="preserve"> SEQ Таблица \* ARABIC </w:instrText>
      </w:r>
      <w:r w:rsidR="00D311EE" w:rsidRPr="00121ACA">
        <w:rPr>
          <w:color w:val="002060"/>
        </w:rPr>
        <w:fldChar w:fldCharType="separate"/>
      </w:r>
      <w:r w:rsidR="007E53F8" w:rsidRPr="00121ACA">
        <w:rPr>
          <w:noProof/>
          <w:color w:val="002060"/>
        </w:rPr>
        <w:t>1</w:t>
      </w:r>
      <w:r w:rsidR="00D311EE" w:rsidRPr="00121ACA">
        <w:rPr>
          <w:noProof/>
          <w:color w:val="002060"/>
        </w:rPr>
        <w:fldChar w:fldCharType="end"/>
      </w:r>
      <w:bookmarkEnd w:id="5"/>
      <w:r w:rsidRPr="00121ACA">
        <w:rPr>
          <w:color w:val="002060"/>
        </w:rPr>
        <w:t xml:space="preserve"> – </w:t>
      </w:r>
      <w:r w:rsidR="00D06297" w:rsidRPr="00121ACA">
        <w:rPr>
          <w:color w:val="002060"/>
        </w:rPr>
        <w:t>Алгоритмы в с</w:t>
      </w:r>
      <w:r w:rsidRPr="00121ACA">
        <w:rPr>
          <w:color w:val="002060"/>
        </w:rPr>
        <w:t>остав</w:t>
      </w:r>
      <w:r w:rsidR="00D06297" w:rsidRPr="00121ACA">
        <w:rPr>
          <w:color w:val="002060"/>
        </w:rPr>
        <w:t>е</w:t>
      </w:r>
      <w:r w:rsidRPr="00121ACA">
        <w:rPr>
          <w:color w:val="002060"/>
        </w:rPr>
        <w:t xml:space="preserve"> математического обеспечения </w:t>
      </w:r>
      <w:r w:rsidR="00507D39" w:rsidRPr="00121ACA">
        <w:rPr>
          <w:color w:val="002060"/>
        </w:rPr>
        <w:t xml:space="preserve">подсистемы </w:t>
      </w:r>
      <w:r w:rsidR="00644C7D" w:rsidRPr="00644C7D">
        <w:rPr>
          <w:color w:val="002060"/>
        </w:rPr>
        <w:t>***</w:t>
      </w: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3397"/>
        <w:gridCol w:w="3399"/>
        <w:gridCol w:w="3399"/>
      </w:tblGrid>
      <w:tr w:rsidR="00121ACA" w:rsidRPr="00121ACA" w14:paraId="75E412D3" w14:textId="77777777" w:rsidTr="00AD4D70">
        <w:tc>
          <w:tcPr>
            <w:tcW w:w="1666" w:type="pct"/>
          </w:tcPr>
          <w:p w14:paraId="05A7FBE6" w14:textId="3FF5C0DC" w:rsidR="002D1804" w:rsidRPr="00121ACA" w:rsidRDefault="002D1804" w:rsidP="00BD3FB9">
            <w:pPr>
              <w:pStyle w:val="--0"/>
              <w:rPr>
                <w:color w:val="002060"/>
              </w:rPr>
            </w:pPr>
            <w:bookmarkStart w:id="8" w:name="_Hlk98856676"/>
            <w:r w:rsidRPr="00121ACA">
              <w:rPr>
                <w:color w:val="002060"/>
              </w:rPr>
              <w:t>На</w:t>
            </w:r>
            <w:r w:rsidR="00235338" w:rsidRPr="00121ACA">
              <w:rPr>
                <w:color w:val="002060"/>
              </w:rPr>
              <w:t>звание</w:t>
            </w:r>
            <w:r w:rsidRPr="00121ACA">
              <w:rPr>
                <w:color w:val="002060"/>
              </w:rPr>
              <w:t xml:space="preserve"> алгоритма</w:t>
            </w:r>
          </w:p>
        </w:tc>
        <w:tc>
          <w:tcPr>
            <w:tcW w:w="1667" w:type="pct"/>
          </w:tcPr>
          <w:p w14:paraId="18775BE8" w14:textId="5F0AA83B" w:rsidR="002D1804" w:rsidRPr="00121ACA" w:rsidRDefault="002D1804" w:rsidP="00BD3FB9">
            <w:pPr>
              <w:pStyle w:val="--0"/>
              <w:rPr>
                <w:color w:val="002060"/>
              </w:rPr>
            </w:pPr>
            <w:r w:rsidRPr="00121ACA">
              <w:rPr>
                <w:color w:val="002060"/>
              </w:rPr>
              <w:t>Назначение</w:t>
            </w:r>
          </w:p>
        </w:tc>
        <w:tc>
          <w:tcPr>
            <w:tcW w:w="1667" w:type="pct"/>
          </w:tcPr>
          <w:p w14:paraId="360D9359" w14:textId="71737254" w:rsidR="002D1804" w:rsidRPr="00121ACA" w:rsidRDefault="002D1804" w:rsidP="00BD3FB9">
            <w:pPr>
              <w:pStyle w:val="--0"/>
              <w:rPr>
                <w:color w:val="002060"/>
              </w:rPr>
            </w:pPr>
            <w:r w:rsidRPr="00121ACA">
              <w:rPr>
                <w:color w:val="002060"/>
              </w:rPr>
              <w:t>Ссылка на раздел с подробным описанием</w:t>
            </w:r>
          </w:p>
        </w:tc>
      </w:tr>
      <w:tr w:rsidR="00EF2D92" w:rsidRPr="00EF2D92" w14:paraId="769EBB16" w14:textId="77777777" w:rsidTr="00AD4D70">
        <w:tc>
          <w:tcPr>
            <w:tcW w:w="1666" w:type="pct"/>
          </w:tcPr>
          <w:p w14:paraId="66D7BCA0" w14:textId="24A10FCC" w:rsidR="00EF2D92" w:rsidRPr="00105D40" w:rsidRDefault="00105D40" w:rsidP="00EF2D92">
            <w:pPr>
              <w:pStyle w:val="--4"/>
              <w:rPr>
                <w:color w:val="002060"/>
                <w:szCs w:val="28"/>
                <w:highlight w:val="yellow"/>
                <w:lang w:val="en-US"/>
              </w:rPr>
            </w:pPr>
            <w:r>
              <w:rPr>
                <w:color w:val="002060"/>
                <w:szCs w:val="28"/>
                <w:highlight w:val="yellow"/>
                <w:lang w:val="en-US"/>
              </w:rPr>
              <w:t>**</w:t>
            </w:r>
          </w:p>
        </w:tc>
        <w:tc>
          <w:tcPr>
            <w:tcW w:w="1667" w:type="pct"/>
          </w:tcPr>
          <w:p w14:paraId="7D6C2EF2" w14:textId="002D92CB" w:rsidR="00EF2D92" w:rsidRPr="00EF2D92" w:rsidRDefault="00105D40" w:rsidP="00EF2D92">
            <w:pPr>
              <w:pStyle w:val="--4"/>
              <w:rPr>
                <w:color w:val="002060"/>
                <w:szCs w:val="28"/>
                <w:highlight w:val="yellow"/>
              </w:rPr>
            </w:pPr>
            <w:r>
              <w:rPr>
                <w:color w:val="002060"/>
                <w:szCs w:val="28"/>
                <w:highlight w:val="yellow"/>
                <w:lang w:val="en-US"/>
              </w:rPr>
              <w:t>***</w:t>
            </w:r>
            <w:r w:rsidR="00EF2D92" w:rsidRPr="00EF2D92">
              <w:rPr>
                <w:color w:val="002060"/>
                <w:szCs w:val="28"/>
                <w:highlight w:val="yellow"/>
              </w:rPr>
              <w:t xml:space="preserve"> </w:t>
            </w:r>
          </w:p>
        </w:tc>
        <w:tc>
          <w:tcPr>
            <w:tcW w:w="1667" w:type="pct"/>
          </w:tcPr>
          <w:p w14:paraId="3A51FE8A" w14:textId="254AD8AC" w:rsidR="00EF2D92" w:rsidRPr="00EF2D92" w:rsidRDefault="00EF2D92" w:rsidP="00EF2D92">
            <w:pPr>
              <w:pStyle w:val="--4"/>
              <w:rPr>
                <w:color w:val="002060"/>
                <w:szCs w:val="28"/>
                <w:highlight w:val="yellow"/>
              </w:rPr>
            </w:pPr>
            <w:r>
              <w:rPr>
                <w:color w:val="002060"/>
                <w:szCs w:val="28"/>
                <w:highlight w:val="yellow"/>
              </w:rPr>
              <w:t>2.1</w:t>
            </w:r>
          </w:p>
        </w:tc>
      </w:tr>
      <w:tr w:rsidR="00EF2D92" w:rsidRPr="00121ACA" w14:paraId="5B0CDF5A" w14:textId="77777777" w:rsidTr="00AD4D70">
        <w:tc>
          <w:tcPr>
            <w:tcW w:w="1666" w:type="pct"/>
          </w:tcPr>
          <w:p w14:paraId="3DAC08ED" w14:textId="213D83A3" w:rsidR="00EF2D92" w:rsidRPr="00105D40" w:rsidRDefault="00105D40" w:rsidP="00EF2D92">
            <w:pPr>
              <w:pStyle w:val="--4"/>
              <w:rPr>
                <w:color w:val="002060"/>
                <w:szCs w:val="28"/>
                <w:highlight w:val="yellow"/>
                <w:lang w:val="en-US"/>
              </w:rPr>
            </w:pPr>
            <w:r>
              <w:rPr>
                <w:color w:val="002060"/>
                <w:szCs w:val="28"/>
                <w:highlight w:val="yellow"/>
                <w:lang w:val="en-US"/>
              </w:rPr>
              <w:t>**</w:t>
            </w:r>
          </w:p>
        </w:tc>
        <w:tc>
          <w:tcPr>
            <w:tcW w:w="1667" w:type="pct"/>
          </w:tcPr>
          <w:p w14:paraId="0BDF3E5F" w14:textId="6779F25E" w:rsidR="00EF2D92" w:rsidRPr="00C76E9A" w:rsidRDefault="00105D40" w:rsidP="00EF2D92">
            <w:pPr>
              <w:pStyle w:val="--4"/>
              <w:rPr>
                <w:color w:val="002060"/>
                <w:highlight w:val="yellow"/>
              </w:rPr>
            </w:pPr>
            <w:r>
              <w:rPr>
                <w:color w:val="002060"/>
                <w:highlight w:val="yellow"/>
                <w:lang w:val="en-US"/>
              </w:rPr>
              <w:t>***</w:t>
            </w:r>
            <w:r w:rsidR="00EF2D92" w:rsidRPr="00C76E9A">
              <w:rPr>
                <w:color w:val="002060"/>
                <w:highlight w:val="yellow"/>
              </w:rPr>
              <w:t xml:space="preserve"> </w:t>
            </w:r>
          </w:p>
        </w:tc>
        <w:tc>
          <w:tcPr>
            <w:tcW w:w="1667" w:type="pct"/>
          </w:tcPr>
          <w:p w14:paraId="0E6886ED" w14:textId="63EC4788" w:rsidR="00EF2D92" w:rsidRPr="00C76E9A" w:rsidRDefault="00EF2D92" w:rsidP="00EF2D92">
            <w:pPr>
              <w:pStyle w:val="--4"/>
              <w:rPr>
                <w:color w:val="002060"/>
                <w:highlight w:val="yellow"/>
              </w:rPr>
            </w:pPr>
            <w:r w:rsidRPr="00C76E9A">
              <w:rPr>
                <w:color w:val="002060"/>
                <w:highlight w:val="yellow"/>
              </w:rPr>
              <w:t>2.</w:t>
            </w:r>
            <w:r>
              <w:rPr>
                <w:color w:val="002060"/>
                <w:highlight w:val="yellow"/>
              </w:rPr>
              <w:t>2</w:t>
            </w:r>
          </w:p>
        </w:tc>
      </w:tr>
      <w:tr w:rsidR="008D79E8" w:rsidRPr="00121ACA" w14:paraId="326527F4" w14:textId="77777777" w:rsidTr="00AD4D70">
        <w:tc>
          <w:tcPr>
            <w:tcW w:w="1666" w:type="pct"/>
          </w:tcPr>
          <w:p w14:paraId="0CDEA889" w14:textId="194C8FC6" w:rsidR="008D79E8" w:rsidRDefault="00105D40" w:rsidP="008D79E8">
            <w:pPr>
              <w:pStyle w:val="--4"/>
              <w:rPr>
                <w:color w:val="002060"/>
                <w:szCs w:val="28"/>
              </w:rPr>
            </w:pPr>
            <w:r>
              <w:rPr>
                <w:color w:val="002060"/>
                <w:szCs w:val="28"/>
                <w:highlight w:val="yellow"/>
                <w:lang w:val="en-US"/>
              </w:rPr>
              <w:t>**</w:t>
            </w:r>
          </w:p>
        </w:tc>
        <w:tc>
          <w:tcPr>
            <w:tcW w:w="1667" w:type="pct"/>
          </w:tcPr>
          <w:p w14:paraId="54F44A5D" w14:textId="78B88661" w:rsidR="008D79E8" w:rsidRDefault="00105D40" w:rsidP="008D79E8">
            <w:pPr>
              <w:pStyle w:val="--4"/>
              <w:rPr>
                <w:color w:val="002060"/>
              </w:rPr>
            </w:pPr>
            <w:r>
              <w:rPr>
                <w:color w:val="002060"/>
                <w:highlight w:val="yellow"/>
                <w:lang w:val="en-US"/>
              </w:rPr>
              <w:t>***</w:t>
            </w:r>
          </w:p>
        </w:tc>
        <w:tc>
          <w:tcPr>
            <w:tcW w:w="1667" w:type="pct"/>
          </w:tcPr>
          <w:p w14:paraId="3AD5AD46" w14:textId="13561A84" w:rsidR="008D79E8" w:rsidRDefault="008D79E8" w:rsidP="008D79E8">
            <w:pPr>
              <w:pStyle w:val="--4"/>
              <w:rPr>
                <w:color w:val="002060"/>
                <w:highlight w:val="yellow"/>
              </w:rPr>
            </w:pPr>
            <w:r>
              <w:rPr>
                <w:color w:val="002060"/>
                <w:highlight w:val="yellow"/>
              </w:rPr>
              <w:t>2.3</w:t>
            </w:r>
          </w:p>
        </w:tc>
      </w:tr>
      <w:tr w:rsidR="00105D40" w:rsidRPr="00121ACA" w14:paraId="25338E21" w14:textId="77777777" w:rsidTr="00AD4D70">
        <w:tc>
          <w:tcPr>
            <w:tcW w:w="1666" w:type="pct"/>
          </w:tcPr>
          <w:p w14:paraId="6A514EBA" w14:textId="5BCDBD76" w:rsidR="00105D40" w:rsidRDefault="00105D40" w:rsidP="00105D40">
            <w:pPr>
              <w:pStyle w:val="--4"/>
              <w:rPr>
                <w:color w:val="002060"/>
                <w:szCs w:val="28"/>
              </w:rPr>
            </w:pPr>
            <w:r>
              <w:rPr>
                <w:color w:val="002060"/>
                <w:szCs w:val="28"/>
                <w:highlight w:val="yellow"/>
                <w:lang w:val="en-US"/>
              </w:rPr>
              <w:t>**</w:t>
            </w:r>
          </w:p>
        </w:tc>
        <w:tc>
          <w:tcPr>
            <w:tcW w:w="1667" w:type="pct"/>
          </w:tcPr>
          <w:p w14:paraId="4C462D01" w14:textId="71497121" w:rsidR="00105D40" w:rsidRDefault="00105D40" w:rsidP="00105D40">
            <w:pPr>
              <w:pStyle w:val="--4"/>
              <w:rPr>
                <w:color w:val="002060"/>
              </w:rPr>
            </w:pPr>
            <w:r w:rsidRPr="0027364D">
              <w:rPr>
                <w:color w:val="002060"/>
                <w:highlight w:val="yellow"/>
                <w:lang w:val="en-US"/>
              </w:rPr>
              <w:t>***</w:t>
            </w:r>
            <w:r w:rsidRPr="0027364D">
              <w:rPr>
                <w:color w:val="002060"/>
                <w:highlight w:val="yellow"/>
              </w:rPr>
              <w:t xml:space="preserve"> </w:t>
            </w:r>
          </w:p>
        </w:tc>
        <w:tc>
          <w:tcPr>
            <w:tcW w:w="1667" w:type="pct"/>
          </w:tcPr>
          <w:p w14:paraId="3B396DBC" w14:textId="08D8658D" w:rsidR="00105D40" w:rsidRDefault="00105D40" w:rsidP="00105D40">
            <w:pPr>
              <w:pStyle w:val="--4"/>
              <w:rPr>
                <w:color w:val="002060"/>
                <w:highlight w:val="yellow"/>
              </w:rPr>
            </w:pPr>
            <w:r>
              <w:rPr>
                <w:color w:val="002060"/>
                <w:highlight w:val="yellow"/>
              </w:rPr>
              <w:t>2.4</w:t>
            </w:r>
          </w:p>
        </w:tc>
      </w:tr>
      <w:tr w:rsidR="00105D40" w:rsidRPr="00121ACA" w14:paraId="4FF7BA5F" w14:textId="77777777" w:rsidTr="00AD4D70">
        <w:tc>
          <w:tcPr>
            <w:tcW w:w="1666" w:type="pct"/>
          </w:tcPr>
          <w:p w14:paraId="17AA76F2" w14:textId="7E220924" w:rsidR="00105D40" w:rsidRPr="00121ACA" w:rsidRDefault="00105D40" w:rsidP="00105D40">
            <w:pPr>
              <w:pStyle w:val="--4"/>
              <w:rPr>
                <w:color w:val="002060"/>
                <w:szCs w:val="28"/>
              </w:rPr>
            </w:pPr>
            <w:r>
              <w:rPr>
                <w:color w:val="002060"/>
                <w:szCs w:val="28"/>
                <w:highlight w:val="yellow"/>
                <w:lang w:val="en-US"/>
              </w:rPr>
              <w:t>**</w:t>
            </w:r>
          </w:p>
        </w:tc>
        <w:tc>
          <w:tcPr>
            <w:tcW w:w="1667" w:type="pct"/>
          </w:tcPr>
          <w:p w14:paraId="01A1CFED" w14:textId="14093312" w:rsidR="00105D40" w:rsidRPr="00121ACA" w:rsidRDefault="00105D40" w:rsidP="00105D40">
            <w:pPr>
              <w:pStyle w:val="--4"/>
              <w:rPr>
                <w:color w:val="002060"/>
              </w:rPr>
            </w:pPr>
            <w:r w:rsidRPr="0027364D">
              <w:rPr>
                <w:color w:val="002060"/>
                <w:highlight w:val="yellow"/>
                <w:lang w:val="en-US"/>
              </w:rPr>
              <w:t>***</w:t>
            </w:r>
            <w:r w:rsidRPr="0027364D">
              <w:rPr>
                <w:color w:val="002060"/>
                <w:highlight w:val="yellow"/>
              </w:rPr>
              <w:t xml:space="preserve"> </w:t>
            </w:r>
          </w:p>
        </w:tc>
        <w:tc>
          <w:tcPr>
            <w:tcW w:w="1667" w:type="pct"/>
          </w:tcPr>
          <w:p w14:paraId="37B25871" w14:textId="7D2952A2" w:rsidR="00105D40" w:rsidRPr="00F337EE" w:rsidRDefault="00105D40" w:rsidP="00105D40">
            <w:pPr>
              <w:pStyle w:val="--4"/>
              <w:rPr>
                <w:color w:val="002060"/>
                <w:highlight w:val="yellow"/>
              </w:rPr>
            </w:pPr>
            <w:r>
              <w:rPr>
                <w:color w:val="002060"/>
                <w:highlight w:val="yellow"/>
              </w:rPr>
              <w:t>2.5</w:t>
            </w:r>
          </w:p>
        </w:tc>
      </w:tr>
      <w:tr w:rsidR="00105D40" w:rsidRPr="00121ACA" w14:paraId="5F31B389" w14:textId="77777777" w:rsidTr="00AD4D70">
        <w:tc>
          <w:tcPr>
            <w:tcW w:w="1666" w:type="pct"/>
          </w:tcPr>
          <w:p w14:paraId="1881CFC6" w14:textId="0A9B6F7F" w:rsidR="00105D40" w:rsidRDefault="00105D40" w:rsidP="00105D40">
            <w:pPr>
              <w:pStyle w:val="--4"/>
              <w:rPr>
                <w:color w:val="002060"/>
                <w:szCs w:val="28"/>
              </w:rPr>
            </w:pPr>
            <w:r>
              <w:rPr>
                <w:color w:val="002060"/>
                <w:szCs w:val="28"/>
                <w:highlight w:val="yellow"/>
                <w:lang w:val="en-US"/>
              </w:rPr>
              <w:t>**</w:t>
            </w:r>
          </w:p>
        </w:tc>
        <w:tc>
          <w:tcPr>
            <w:tcW w:w="1667" w:type="pct"/>
          </w:tcPr>
          <w:p w14:paraId="470CA0CB" w14:textId="4E588537" w:rsidR="00105D40" w:rsidRDefault="00105D40" w:rsidP="00105D40">
            <w:pPr>
              <w:pStyle w:val="--4"/>
              <w:rPr>
                <w:color w:val="002060"/>
              </w:rPr>
            </w:pPr>
            <w:r w:rsidRPr="0027364D">
              <w:rPr>
                <w:color w:val="002060"/>
                <w:highlight w:val="yellow"/>
                <w:lang w:val="en-US"/>
              </w:rPr>
              <w:t>***</w:t>
            </w:r>
            <w:r w:rsidRPr="0027364D">
              <w:rPr>
                <w:color w:val="002060"/>
                <w:highlight w:val="yellow"/>
              </w:rPr>
              <w:t xml:space="preserve"> </w:t>
            </w:r>
          </w:p>
        </w:tc>
        <w:tc>
          <w:tcPr>
            <w:tcW w:w="1667" w:type="pct"/>
          </w:tcPr>
          <w:p w14:paraId="4A81589F" w14:textId="098723AA" w:rsidR="00105D40" w:rsidRDefault="00105D40" w:rsidP="00105D40">
            <w:pPr>
              <w:pStyle w:val="--4"/>
              <w:rPr>
                <w:color w:val="002060"/>
                <w:highlight w:val="yellow"/>
              </w:rPr>
            </w:pPr>
            <w:r>
              <w:rPr>
                <w:color w:val="002060"/>
                <w:highlight w:val="yellow"/>
              </w:rPr>
              <w:t>2.6</w:t>
            </w:r>
          </w:p>
        </w:tc>
      </w:tr>
      <w:tr w:rsidR="00105D40" w:rsidRPr="00121ACA" w14:paraId="459AE642" w14:textId="77777777" w:rsidTr="00AD4D70">
        <w:tc>
          <w:tcPr>
            <w:tcW w:w="1666" w:type="pct"/>
          </w:tcPr>
          <w:p w14:paraId="6ADE56DA" w14:textId="47F115F5" w:rsidR="00105D40" w:rsidRDefault="00105D40" w:rsidP="00105D40">
            <w:pPr>
              <w:pStyle w:val="--4"/>
              <w:rPr>
                <w:color w:val="002060"/>
                <w:szCs w:val="28"/>
              </w:rPr>
            </w:pPr>
            <w:bookmarkStart w:id="9" w:name="_Hlk101753417"/>
            <w:r>
              <w:rPr>
                <w:color w:val="002060"/>
                <w:szCs w:val="28"/>
                <w:highlight w:val="yellow"/>
                <w:lang w:val="en-US"/>
              </w:rPr>
              <w:t>**</w:t>
            </w:r>
          </w:p>
        </w:tc>
        <w:tc>
          <w:tcPr>
            <w:tcW w:w="1667" w:type="pct"/>
          </w:tcPr>
          <w:p w14:paraId="6EB6E653" w14:textId="2DBFDD24" w:rsidR="00105D40" w:rsidRDefault="00105D40" w:rsidP="00105D40">
            <w:pPr>
              <w:pStyle w:val="--4"/>
              <w:rPr>
                <w:color w:val="002060"/>
              </w:rPr>
            </w:pPr>
            <w:r w:rsidRPr="0027364D">
              <w:rPr>
                <w:color w:val="002060"/>
                <w:highlight w:val="yellow"/>
                <w:lang w:val="en-US"/>
              </w:rPr>
              <w:t>***</w:t>
            </w:r>
            <w:r w:rsidRPr="0027364D">
              <w:rPr>
                <w:color w:val="002060"/>
                <w:highlight w:val="yellow"/>
              </w:rPr>
              <w:t xml:space="preserve"> </w:t>
            </w:r>
          </w:p>
        </w:tc>
        <w:tc>
          <w:tcPr>
            <w:tcW w:w="1667" w:type="pct"/>
          </w:tcPr>
          <w:p w14:paraId="79AEE52D" w14:textId="1AD0E667" w:rsidR="00105D40" w:rsidRDefault="00105D40" w:rsidP="00105D40">
            <w:pPr>
              <w:pStyle w:val="--4"/>
              <w:rPr>
                <w:color w:val="002060"/>
                <w:highlight w:val="yellow"/>
              </w:rPr>
            </w:pPr>
            <w:r>
              <w:rPr>
                <w:color w:val="002060"/>
                <w:highlight w:val="yellow"/>
              </w:rPr>
              <w:t>2.7</w:t>
            </w:r>
          </w:p>
        </w:tc>
      </w:tr>
      <w:tr w:rsidR="00105D40" w:rsidRPr="00121ACA" w14:paraId="5D2394ED" w14:textId="77777777" w:rsidTr="00AD4D70">
        <w:tc>
          <w:tcPr>
            <w:tcW w:w="1666" w:type="pct"/>
          </w:tcPr>
          <w:p w14:paraId="2E060682" w14:textId="7ADA82D4" w:rsidR="00105D40" w:rsidRPr="00121ACA" w:rsidRDefault="00105D40" w:rsidP="00105D40">
            <w:pPr>
              <w:pStyle w:val="--4"/>
              <w:rPr>
                <w:color w:val="002060"/>
              </w:rPr>
            </w:pPr>
            <w:r>
              <w:rPr>
                <w:color w:val="002060"/>
                <w:szCs w:val="28"/>
                <w:highlight w:val="yellow"/>
                <w:lang w:val="en-US"/>
              </w:rPr>
              <w:t>**</w:t>
            </w:r>
          </w:p>
        </w:tc>
        <w:tc>
          <w:tcPr>
            <w:tcW w:w="1667" w:type="pct"/>
          </w:tcPr>
          <w:p w14:paraId="3834688B" w14:textId="190EC85A" w:rsidR="00105D40" w:rsidRPr="00121ACA" w:rsidRDefault="00105D40" w:rsidP="00105D40">
            <w:pPr>
              <w:pStyle w:val="--4"/>
              <w:rPr>
                <w:color w:val="002060"/>
              </w:rPr>
            </w:pPr>
            <w:r w:rsidRPr="0027364D">
              <w:rPr>
                <w:color w:val="002060"/>
                <w:highlight w:val="yellow"/>
                <w:lang w:val="en-US"/>
              </w:rPr>
              <w:t>***</w:t>
            </w:r>
            <w:r w:rsidRPr="0027364D">
              <w:rPr>
                <w:color w:val="002060"/>
                <w:highlight w:val="yellow"/>
              </w:rPr>
              <w:t xml:space="preserve"> </w:t>
            </w:r>
          </w:p>
        </w:tc>
        <w:tc>
          <w:tcPr>
            <w:tcW w:w="1667" w:type="pct"/>
          </w:tcPr>
          <w:p w14:paraId="4D9B62A1" w14:textId="5DE88945" w:rsidR="00105D40" w:rsidRPr="003063F1" w:rsidRDefault="00105D40" w:rsidP="00105D40">
            <w:pPr>
              <w:pStyle w:val="--4"/>
              <w:rPr>
                <w:color w:val="002060"/>
                <w:highlight w:val="yellow"/>
              </w:rPr>
            </w:pPr>
            <w:r>
              <w:rPr>
                <w:color w:val="002060"/>
                <w:highlight w:val="yellow"/>
              </w:rPr>
              <w:t>2.8</w:t>
            </w:r>
          </w:p>
        </w:tc>
      </w:tr>
      <w:bookmarkEnd w:id="9"/>
      <w:tr w:rsidR="008D79E8" w:rsidRPr="00121ACA" w14:paraId="176087DD" w14:textId="77777777" w:rsidTr="00AD4D70">
        <w:tc>
          <w:tcPr>
            <w:tcW w:w="1666" w:type="pct"/>
          </w:tcPr>
          <w:p w14:paraId="0E7EA767" w14:textId="7339E709" w:rsidR="008D79E8" w:rsidRPr="00121ACA" w:rsidRDefault="008D79E8" w:rsidP="008D79E8">
            <w:pPr>
              <w:pStyle w:val="--4"/>
              <w:rPr>
                <w:color w:val="002060"/>
              </w:rPr>
            </w:pPr>
          </w:p>
        </w:tc>
        <w:tc>
          <w:tcPr>
            <w:tcW w:w="1667" w:type="pct"/>
          </w:tcPr>
          <w:p w14:paraId="2BE8C79A" w14:textId="4FC27CC8" w:rsidR="008D79E8" w:rsidRPr="00121ACA" w:rsidRDefault="008D79E8" w:rsidP="008D79E8">
            <w:pPr>
              <w:pStyle w:val="--4"/>
              <w:rPr>
                <w:color w:val="002060"/>
              </w:rPr>
            </w:pPr>
          </w:p>
        </w:tc>
        <w:tc>
          <w:tcPr>
            <w:tcW w:w="1667" w:type="pct"/>
          </w:tcPr>
          <w:p w14:paraId="1C3E26BB" w14:textId="629896F9" w:rsidR="008D79E8" w:rsidRPr="003063F1" w:rsidRDefault="008D79E8" w:rsidP="008D79E8">
            <w:pPr>
              <w:pStyle w:val="--4"/>
              <w:rPr>
                <w:color w:val="002060"/>
                <w:highlight w:val="yellow"/>
              </w:rPr>
            </w:pPr>
          </w:p>
        </w:tc>
      </w:tr>
      <w:tr w:rsidR="008D79E8" w:rsidRPr="00121ACA" w14:paraId="0D223E13" w14:textId="77777777" w:rsidTr="00345D88">
        <w:tc>
          <w:tcPr>
            <w:tcW w:w="1666" w:type="pct"/>
          </w:tcPr>
          <w:p w14:paraId="64520273" w14:textId="1EA42920" w:rsidR="008D79E8" w:rsidRDefault="008D79E8" w:rsidP="008D79E8">
            <w:pPr>
              <w:pStyle w:val="--4"/>
              <w:rPr>
                <w:color w:val="002060"/>
              </w:rPr>
            </w:pPr>
            <w:bookmarkStart w:id="10" w:name="_Hlk100645069"/>
          </w:p>
        </w:tc>
        <w:tc>
          <w:tcPr>
            <w:tcW w:w="1667" w:type="pct"/>
          </w:tcPr>
          <w:p w14:paraId="3934D0E4" w14:textId="0F613112" w:rsidR="008D79E8" w:rsidRDefault="008D79E8" w:rsidP="008D79E8">
            <w:pPr>
              <w:pStyle w:val="--4"/>
              <w:rPr>
                <w:color w:val="002060"/>
              </w:rPr>
            </w:pPr>
          </w:p>
        </w:tc>
        <w:tc>
          <w:tcPr>
            <w:tcW w:w="1667" w:type="pct"/>
          </w:tcPr>
          <w:p w14:paraId="3A3E8FDF" w14:textId="12E4C213" w:rsidR="008D79E8" w:rsidRDefault="008D79E8" w:rsidP="008D79E8">
            <w:pPr>
              <w:pStyle w:val="--4"/>
              <w:rPr>
                <w:color w:val="002060"/>
              </w:rPr>
            </w:pPr>
          </w:p>
        </w:tc>
      </w:tr>
      <w:tr w:rsidR="008D79E8" w:rsidRPr="00121ACA" w14:paraId="4E7810C3" w14:textId="77777777" w:rsidTr="00AD4D70">
        <w:tc>
          <w:tcPr>
            <w:tcW w:w="1666" w:type="pct"/>
          </w:tcPr>
          <w:p w14:paraId="4C57D6F3" w14:textId="6617F572" w:rsidR="008D79E8" w:rsidRDefault="008D79E8" w:rsidP="008D79E8">
            <w:pPr>
              <w:pStyle w:val="--4"/>
            </w:pPr>
          </w:p>
        </w:tc>
        <w:tc>
          <w:tcPr>
            <w:tcW w:w="1667" w:type="pct"/>
          </w:tcPr>
          <w:p w14:paraId="60DE0B7B" w14:textId="1ACA8333" w:rsidR="008D79E8" w:rsidRDefault="008D79E8" w:rsidP="008D79E8">
            <w:pPr>
              <w:pStyle w:val="--4"/>
            </w:pPr>
          </w:p>
        </w:tc>
        <w:tc>
          <w:tcPr>
            <w:tcW w:w="1667" w:type="pct"/>
          </w:tcPr>
          <w:p w14:paraId="416B5A68" w14:textId="6CF610CA" w:rsidR="008D79E8" w:rsidRPr="00121ACA" w:rsidRDefault="008D79E8" w:rsidP="008D79E8">
            <w:pPr>
              <w:pStyle w:val="--4"/>
              <w:rPr>
                <w:color w:val="002060"/>
              </w:rPr>
            </w:pPr>
          </w:p>
        </w:tc>
      </w:tr>
      <w:tr w:rsidR="008D79E8" w:rsidRPr="00121ACA" w14:paraId="03B104F1" w14:textId="77777777" w:rsidTr="004918AA">
        <w:tc>
          <w:tcPr>
            <w:tcW w:w="1666" w:type="pct"/>
          </w:tcPr>
          <w:p w14:paraId="012D1CE0" w14:textId="0C798442" w:rsidR="008D79E8" w:rsidRPr="00121ACA" w:rsidRDefault="008D79E8" w:rsidP="008D79E8">
            <w:pPr>
              <w:pStyle w:val="--4"/>
              <w:rPr>
                <w:color w:val="002060"/>
              </w:rPr>
            </w:pPr>
            <w:bookmarkStart w:id="11" w:name="_Hlk100637645"/>
          </w:p>
        </w:tc>
        <w:tc>
          <w:tcPr>
            <w:tcW w:w="1667" w:type="pct"/>
          </w:tcPr>
          <w:p w14:paraId="3AB96BC2" w14:textId="402FFFEA" w:rsidR="008D79E8" w:rsidRPr="00121ACA" w:rsidRDefault="008D79E8" w:rsidP="008D79E8">
            <w:pPr>
              <w:pStyle w:val="--4"/>
              <w:rPr>
                <w:color w:val="002060"/>
              </w:rPr>
            </w:pPr>
          </w:p>
        </w:tc>
        <w:tc>
          <w:tcPr>
            <w:tcW w:w="1667" w:type="pct"/>
          </w:tcPr>
          <w:p w14:paraId="7667B5A9" w14:textId="36EF16EF" w:rsidR="008D79E8" w:rsidRPr="00121ACA" w:rsidRDefault="008D79E8" w:rsidP="008D79E8">
            <w:pPr>
              <w:pStyle w:val="--4"/>
              <w:rPr>
                <w:color w:val="002060"/>
              </w:rPr>
            </w:pPr>
          </w:p>
        </w:tc>
      </w:tr>
      <w:bookmarkEnd w:id="10"/>
      <w:bookmarkEnd w:id="11"/>
      <w:tr w:rsidR="008D79E8" w:rsidRPr="00121ACA" w14:paraId="3A7DA4EE" w14:textId="77777777" w:rsidTr="00AD4D70">
        <w:tc>
          <w:tcPr>
            <w:tcW w:w="1666" w:type="pct"/>
          </w:tcPr>
          <w:p w14:paraId="4FFAA479" w14:textId="77777777" w:rsidR="008D79E8" w:rsidRDefault="008D79E8" w:rsidP="008D79E8">
            <w:pPr>
              <w:pStyle w:val="--4"/>
            </w:pPr>
          </w:p>
        </w:tc>
        <w:tc>
          <w:tcPr>
            <w:tcW w:w="1667" w:type="pct"/>
          </w:tcPr>
          <w:p w14:paraId="5D84A260" w14:textId="77777777" w:rsidR="008D79E8" w:rsidRDefault="008D79E8" w:rsidP="008D79E8">
            <w:pPr>
              <w:pStyle w:val="--4"/>
            </w:pPr>
          </w:p>
        </w:tc>
        <w:tc>
          <w:tcPr>
            <w:tcW w:w="1667" w:type="pct"/>
          </w:tcPr>
          <w:p w14:paraId="445636B5" w14:textId="77777777" w:rsidR="008D79E8" w:rsidRDefault="008D79E8" w:rsidP="008D79E8">
            <w:pPr>
              <w:pStyle w:val="--4"/>
              <w:rPr>
                <w:color w:val="002060"/>
              </w:rPr>
            </w:pPr>
          </w:p>
        </w:tc>
      </w:tr>
      <w:bookmarkEnd w:id="8"/>
    </w:tbl>
    <w:p w14:paraId="7F443680" w14:textId="77777777" w:rsidR="008746BE" w:rsidRPr="00121ACA" w:rsidRDefault="008746BE" w:rsidP="00EB3CDE">
      <w:pPr>
        <w:pStyle w:val="--"/>
        <w:rPr>
          <w:color w:val="002060"/>
        </w:rPr>
        <w:sectPr w:rsidR="008746BE" w:rsidRPr="00121ACA" w:rsidSect="0034270B">
          <w:headerReference w:type="default" r:id="rId17"/>
          <w:pgSz w:w="11906" w:h="16838" w:code="9"/>
          <w:pgMar w:top="1134" w:right="567" w:bottom="851" w:left="1134" w:header="425" w:footer="720" w:gutter="0"/>
          <w:cols w:space="720"/>
          <w:docGrid w:linePitch="326" w:charSpace="-6554"/>
        </w:sectPr>
      </w:pPr>
    </w:p>
    <w:p w14:paraId="26652977" w14:textId="049902EC" w:rsidR="008C02E6" w:rsidRPr="00105D40" w:rsidRDefault="00EB3CDE" w:rsidP="00EB3CDE">
      <w:pPr>
        <w:pStyle w:val="--"/>
        <w:rPr>
          <w:color w:val="002060"/>
        </w:rPr>
      </w:pPr>
      <w:bookmarkStart w:id="12" w:name="_Ref97130165"/>
      <w:bookmarkStart w:id="13" w:name="_Hlk98769768"/>
      <w:bookmarkEnd w:id="6"/>
      <w:r w:rsidRPr="00121ACA">
        <w:rPr>
          <w:color w:val="002060"/>
        </w:rPr>
        <w:lastRenderedPageBreak/>
        <w:t xml:space="preserve">Таблица </w:t>
      </w:r>
      <w:r w:rsidR="00A1467A" w:rsidRPr="00121ACA">
        <w:rPr>
          <w:color w:val="002060"/>
        </w:rPr>
        <w:fldChar w:fldCharType="begin"/>
      </w:r>
      <w:r w:rsidR="00A1467A" w:rsidRPr="00121ACA">
        <w:rPr>
          <w:color w:val="002060"/>
        </w:rPr>
        <w:instrText xml:space="preserve"> SEQ Таблица \* ARABIC </w:instrText>
      </w:r>
      <w:r w:rsidR="00A1467A" w:rsidRPr="00121ACA">
        <w:rPr>
          <w:color w:val="002060"/>
        </w:rPr>
        <w:fldChar w:fldCharType="separate"/>
      </w:r>
      <w:r w:rsidR="007E53F8" w:rsidRPr="00121ACA">
        <w:rPr>
          <w:noProof/>
          <w:color w:val="002060"/>
        </w:rPr>
        <w:t>2</w:t>
      </w:r>
      <w:r w:rsidR="00A1467A" w:rsidRPr="00121ACA">
        <w:rPr>
          <w:noProof/>
          <w:color w:val="002060"/>
        </w:rPr>
        <w:fldChar w:fldCharType="end"/>
      </w:r>
      <w:bookmarkEnd w:id="12"/>
      <w:r w:rsidRPr="00121ACA">
        <w:rPr>
          <w:color w:val="002060"/>
        </w:rPr>
        <w:t xml:space="preserve"> – Математические модели в составе математического обеспечения </w:t>
      </w:r>
      <w:r w:rsidR="00105D40" w:rsidRPr="00105D40">
        <w:rPr>
          <w:color w:val="002060"/>
          <w:highlight w:val="yellow"/>
        </w:rPr>
        <w:t>***</w:t>
      </w:r>
    </w:p>
    <w:tbl>
      <w:tblPr>
        <w:tblStyle w:val="a9"/>
        <w:tblW w:w="0" w:type="auto"/>
        <w:tblLayout w:type="fixed"/>
        <w:tblLook w:val="04A0" w:firstRow="1" w:lastRow="0" w:firstColumn="1" w:lastColumn="0" w:noHBand="0" w:noVBand="1"/>
      </w:tblPr>
      <w:tblGrid>
        <w:gridCol w:w="2645"/>
        <w:gridCol w:w="2092"/>
        <w:gridCol w:w="2092"/>
        <w:gridCol w:w="1671"/>
        <w:gridCol w:w="2694"/>
        <w:gridCol w:w="2268"/>
        <w:gridCol w:w="1381"/>
      </w:tblGrid>
      <w:tr w:rsidR="000D2B9B" w:rsidRPr="002F209F" w14:paraId="413CD6CC" w14:textId="77777777" w:rsidTr="002D0893">
        <w:tc>
          <w:tcPr>
            <w:tcW w:w="2645" w:type="dxa"/>
          </w:tcPr>
          <w:p w14:paraId="4922FE4A" w14:textId="71859E97" w:rsidR="00DD7695" w:rsidRPr="002F209F" w:rsidRDefault="00DD7695" w:rsidP="00427B33">
            <w:pPr>
              <w:pStyle w:val="--0"/>
              <w:rPr>
                <w:color w:val="002060"/>
              </w:rPr>
            </w:pPr>
            <w:bookmarkStart w:id="14" w:name="_Hlk99321101"/>
            <w:r w:rsidRPr="002F209F">
              <w:rPr>
                <w:color w:val="002060"/>
              </w:rPr>
              <w:t>На</w:t>
            </w:r>
            <w:r w:rsidR="002A6F6B" w:rsidRPr="002F209F">
              <w:rPr>
                <w:color w:val="002060"/>
              </w:rPr>
              <w:t>звание</w:t>
            </w:r>
            <w:r w:rsidRPr="002F209F">
              <w:rPr>
                <w:color w:val="002060"/>
              </w:rPr>
              <w:t xml:space="preserve"> модели</w:t>
            </w:r>
          </w:p>
        </w:tc>
        <w:tc>
          <w:tcPr>
            <w:tcW w:w="2092" w:type="dxa"/>
          </w:tcPr>
          <w:p w14:paraId="5E822B7B" w14:textId="4F94AA22" w:rsidR="00DD7695" w:rsidRPr="002F209F" w:rsidRDefault="00DD7695" w:rsidP="00427B33">
            <w:pPr>
              <w:pStyle w:val="--0"/>
              <w:rPr>
                <w:color w:val="002060"/>
              </w:rPr>
            </w:pPr>
            <w:r w:rsidRPr="002F209F">
              <w:rPr>
                <w:color w:val="002060"/>
              </w:rPr>
              <w:t>Объект моделирования</w:t>
            </w:r>
          </w:p>
        </w:tc>
        <w:tc>
          <w:tcPr>
            <w:tcW w:w="2092" w:type="dxa"/>
          </w:tcPr>
          <w:p w14:paraId="3DBC0112" w14:textId="09BFCC2A" w:rsidR="00DD7695" w:rsidRPr="002F209F" w:rsidRDefault="00DD7695" w:rsidP="00DD7695">
            <w:pPr>
              <w:pStyle w:val="--0"/>
              <w:rPr>
                <w:color w:val="002060"/>
              </w:rPr>
            </w:pPr>
            <w:r w:rsidRPr="002F209F">
              <w:rPr>
                <w:color w:val="002060"/>
              </w:rPr>
              <w:t>Аспекты(ы) моделирования</w:t>
            </w:r>
          </w:p>
        </w:tc>
        <w:tc>
          <w:tcPr>
            <w:tcW w:w="1671" w:type="dxa"/>
          </w:tcPr>
          <w:p w14:paraId="48C9FDA2" w14:textId="649B97FD" w:rsidR="00DD7695" w:rsidRPr="002F209F" w:rsidRDefault="00DD7695" w:rsidP="00427B33">
            <w:pPr>
              <w:pStyle w:val="--0"/>
              <w:rPr>
                <w:color w:val="002060"/>
              </w:rPr>
            </w:pPr>
            <w:r w:rsidRPr="002F209F">
              <w:rPr>
                <w:color w:val="002060"/>
              </w:rPr>
              <w:t xml:space="preserve">Тип модели </w:t>
            </w:r>
          </w:p>
        </w:tc>
        <w:tc>
          <w:tcPr>
            <w:tcW w:w="2694" w:type="dxa"/>
          </w:tcPr>
          <w:p w14:paraId="5D3571E4" w14:textId="655E1A13" w:rsidR="00DD7695" w:rsidRPr="002F209F" w:rsidRDefault="00DD7695" w:rsidP="00427B33">
            <w:pPr>
              <w:pStyle w:val="--0"/>
              <w:rPr>
                <w:color w:val="002060"/>
              </w:rPr>
            </w:pPr>
            <w:r w:rsidRPr="002F209F">
              <w:rPr>
                <w:color w:val="002060"/>
              </w:rPr>
              <w:t>Использованные методы</w:t>
            </w:r>
          </w:p>
        </w:tc>
        <w:tc>
          <w:tcPr>
            <w:tcW w:w="2268" w:type="dxa"/>
          </w:tcPr>
          <w:p w14:paraId="42CAFC47" w14:textId="7E09E8D0" w:rsidR="00DD7695" w:rsidRPr="002F209F" w:rsidRDefault="00DD7695" w:rsidP="00427B33">
            <w:pPr>
              <w:pStyle w:val="--0"/>
              <w:rPr>
                <w:color w:val="002060"/>
              </w:rPr>
            </w:pPr>
            <w:r w:rsidRPr="002F209F">
              <w:rPr>
                <w:color w:val="002060"/>
              </w:rPr>
              <w:t>Ссылка на алгоритм(ы), в которых модель применяется</w:t>
            </w:r>
          </w:p>
        </w:tc>
        <w:tc>
          <w:tcPr>
            <w:tcW w:w="1381" w:type="dxa"/>
          </w:tcPr>
          <w:p w14:paraId="003D0D88" w14:textId="370D1117" w:rsidR="00DD7695" w:rsidRPr="002F209F" w:rsidRDefault="00DD7695" w:rsidP="00427B33">
            <w:pPr>
              <w:pStyle w:val="--0"/>
              <w:rPr>
                <w:color w:val="002060"/>
              </w:rPr>
            </w:pPr>
            <w:r w:rsidRPr="002F209F">
              <w:rPr>
                <w:color w:val="002060"/>
              </w:rPr>
              <w:t>Ссылка на раздел с описанием</w:t>
            </w:r>
          </w:p>
        </w:tc>
      </w:tr>
      <w:tr w:rsidR="000D2B9B" w:rsidRPr="001711F9" w14:paraId="5E473D1F" w14:textId="77777777" w:rsidTr="002D0893">
        <w:tc>
          <w:tcPr>
            <w:tcW w:w="2645" w:type="dxa"/>
          </w:tcPr>
          <w:p w14:paraId="413FED45" w14:textId="24224B5C" w:rsidR="006A2476" w:rsidRPr="002F209F" w:rsidRDefault="006F4C67" w:rsidP="006A2476">
            <w:pPr>
              <w:pStyle w:val="--4"/>
              <w:rPr>
                <w:color w:val="002060"/>
              </w:rPr>
            </w:pPr>
            <w:bookmarkStart w:id="15" w:name="_Hlk100727390"/>
            <w:r w:rsidRPr="002F209F">
              <w:rPr>
                <w:color w:val="002060"/>
              </w:rPr>
              <w:t xml:space="preserve">Модель </w:t>
            </w:r>
            <w:r w:rsidR="00105D40">
              <w:rPr>
                <w:color w:val="002060"/>
                <w:highlight w:val="yellow"/>
                <w:lang w:val="en-US"/>
              </w:rPr>
              <w:t>***</w:t>
            </w:r>
          </w:p>
        </w:tc>
        <w:tc>
          <w:tcPr>
            <w:tcW w:w="2092" w:type="dxa"/>
          </w:tcPr>
          <w:p w14:paraId="4C7E488E" w14:textId="07C45541" w:rsidR="006F4C67" w:rsidRPr="008D79E8" w:rsidRDefault="00105D40" w:rsidP="006F4C67">
            <w:pPr>
              <w:pStyle w:val="--4"/>
              <w:rPr>
                <w:color w:val="002060"/>
              </w:rPr>
            </w:pPr>
            <w:r>
              <w:rPr>
                <w:color w:val="002060"/>
                <w:highlight w:val="yellow"/>
                <w:lang w:val="en-US"/>
              </w:rPr>
              <w:t>***</w:t>
            </w:r>
          </w:p>
        </w:tc>
        <w:tc>
          <w:tcPr>
            <w:tcW w:w="2092" w:type="dxa"/>
          </w:tcPr>
          <w:p w14:paraId="23B25D48" w14:textId="40DECBC2" w:rsidR="006F4C67" w:rsidRPr="008D79E8" w:rsidRDefault="00105D40" w:rsidP="006F4C67">
            <w:pPr>
              <w:pStyle w:val="--4"/>
              <w:rPr>
                <w:color w:val="002060"/>
              </w:rPr>
            </w:pPr>
            <w:r>
              <w:rPr>
                <w:color w:val="002060"/>
                <w:highlight w:val="yellow"/>
                <w:lang w:val="en-US"/>
              </w:rPr>
              <w:t>***</w:t>
            </w:r>
          </w:p>
        </w:tc>
        <w:tc>
          <w:tcPr>
            <w:tcW w:w="1671" w:type="dxa"/>
          </w:tcPr>
          <w:p w14:paraId="0CB16A00" w14:textId="0F67D3C9" w:rsidR="006F4C67" w:rsidRPr="002F209F" w:rsidRDefault="00105D40" w:rsidP="006F4C67">
            <w:pPr>
              <w:pStyle w:val="--4"/>
              <w:rPr>
                <w:color w:val="002060"/>
              </w:rPr>
            </w:pPr>
            <w:r>
              <w:rPr>
                <w:color w:val="002060"/>
                <w:highlight w:val="yellow"/>
                <w:lang w:val="en-US"/>
              </w:rPr>
              <w:t>***</w:t>
            </w:r>
          </w:p>
        </w:tc>
        <w:tc>
          <w:tcPr>
            <w:tcW w:w="2694" w:type="dxa"/>
          </w:tcPr>
          <w:p w14:paraId="0D3C497C" w14:textId="02E91A82" w:rsidR="006F4C67" w:rsidRPr="008D79E8" w:rsidRDefault="00105D40" w:rsidP="006F4C67">
            <w:pPr>
              <w:pStyle w:val="--4"/>
            </w:pPr>
            <w:r>
              <w:rPr>
                <w:color w:val="002060"/>
                <w:highlight w:val="yellow"/>
                <w:lang w:val="en-US"/>
              </w:rPr>
              <w:t>***</w:t>
            </w:r>
          </w:p>
        </w:tc>
        <w:tc>
          <w:tcPr>
            <w:tcW w:w="2268" w:type="dxa"/>
          </w:tcPr>
          <w:p w14:paraId="5CDBD876" w14:textId="1A11E2E6" w:rsidR="00FB00D9" w:rsidRPr="002F209F" w:rsidRDefault="00CB3D05" w:rsidP="006F4C67">
            <w:pPr>
              <w:pStyle w:val="--4"/>
              <w:rPr>
                <w:color w:val="002060"/>
              </w:rPr>
            </w:pPr>
            <w:r>
              <w:rPr>
                <w:color w:val="002060"/>
                <w:szCs w:val="28"/>
              </w:rPr>
              <w:t>2.</w:t>
            </w:r>
            <w:r w:rsidR="008D79E8">
              <w:rPr>
                <w:color w:val="002060"/>
                <w:szCs w:val="28"/>
              </w:rPr>
              <w:t>4, 2.5</w:t>
            </w:r>
          </w:p>
        </w:tc>
        <w:tc>
          <w:tcPr>
            <w:tcW w:w="1381" w:type="dxa"/>
          </w:tcPr>
          <w:p w14:paraId="790C0C77" w14:textId="44D1C9D0" w:rsidR="006F4C67" w:rsidRPr="002F209F" w:rsidRDefault="006F4C67" w:rsidP="006F4C67">
            <w:pPr>
              <w:pStyle w:val="--4"/>
              <w:rPr>
                <w:color w:val="002060"/>
              </w:rPr>
            </w:pPr>
            <w:r w:rsidRPr="0029238C">
              <w:rPr>
                <w:color w:val="002060"/>
                <w:highlight w:val="yellow"/>
              </w:rPr>
              <w:t>3.1</w:t>
            </w:r>
            <w:r w:rsidRPr="002F209F">
              <w:rPr>
                <w:color w:val="002060"/>
              </w:rPr>
              <w:t xml:space="preserve"> </w:t>
            </w:r>
          </w:p>
        </w:tc>
      </w:tr>
      <w:bookmarkEnd w:id="15"/>
      <w:tr w:rsidR="002D0893" w:rsidRPr="00121ACA" w14:paraId="5EC63CCF" w14:textId="77777777" w:rsidTr="002D0893">
        <w:tc>
          <w:tcPr>
            <w:tcW w:w="2645" w:type="dxa"/>
          </w:tcPr>
          <w:p w14:paraId="53DFE088" w14:textId="34672A93" w:rsidR="002D0893" w:rsidRPr="0029238C" w:rsidRDefault="002D0893" w:rsidP="002D0893">
            <w:pPr>
              <w:pStyle w:val="--4"/>
              <w:rPr>
                <w:color w:val="002060"/>
              </w:rPr>
            </w:pPr>
          </w:p>
        </w:tc>
        <w:tc>
          <w:tcPr>
            <w:tcW w:w="2092" w:type="dxa"/>
          </w:tcPr>
          <w:p w14:paraId="4EB5A882" w14:textId="393EAC5C" w:rsidR="002D0893" w:rsidRPr="0029238C" w:rsidRDefault="002D0893" w:rsidP="002D0893">
            <w:pPr>
              <w:pStyle w:val="--4"/>
              <w:rPr>
                <w:color w:val="002060"/>
              </w:rPr>
            </w:pPr>
          </w:p>
        </w:tc>
        <w:tc>
          <w:tcPr>
            <w:tcW w:w="2092" w:type="dxa"/>
          </w:tcPr>
          <w:p w14:paraId="2A0E5AAB" w14:textId="44E8FCFF" w:rsidR="002D0893" w:rsidRPr="0029238C" w:rsidRDefault="002D0893" w:rsidP="002D0893">
            <w:pPr>
              <w:pStyle w:val="--4"/>
              <w:rPr>
                <w:color w:val="002060"/>
              </w:rPr>
            </w:pPr>
          </w:p>
        </w:tc>
        <w:tc>
          <w:tcPr>
            <w:tcW w:w="1671" w:type="dxa"/>
          </w:tcPr>
          <w:p w14:paraId="03B92AFD" w14:textId="6C9C5801" w:rsidR="002D0893" w:rsidRPr="0029238C" w:rsidRDefault="002D0893" w:rsidP="002D0893">
            <w:pPr>
              <w:pStyle w:val="--4"/>
              <w:rPr>
                <w:color w:val="002060"/>
              </w:rPr>
            </w:pPr>
          </w:p>
        </w:tc>
        <w:tc>
          <w:tcPr>
            <w:tcW w:w="2694" w:type="dxa"/>
          </w:tcPr>
          <w:p w14:paraId="71B2EFB8" w14:textId="327FD1B2" w:rsidR="002D0893" w:rsidRPr="0029238C" w:rsidRDefault="002D0893" w:rsidP="002D0893">
            <w:pPr>
              <w:pStyle w:val="--4"/>
              <w:rPr>
                <w:color w:val="002060"/>
              </w:rPr>
            </w:pPr>
          </w:p>
        </w:tc>
        <w:tc>
          <w:tcPr>
            <w:tcW w:w="2268" w:type="dxa"/>
          </w:tcPr>
          <w:p w14:paraId="78A34E71" w14:textId="193572BF" w:rsidR="002D0893" w:rsidRPr="0029238C" w:rsidRDefault="002D0893" w:rsidP="002D0893">
            <w:pPr>
              <w:pStyle w:val="--4"/>
              <w:rPr>
                <w:color w:val="002060"/>
              </w:rPr>
            </w:pPr>
          </w:p>
        </w:tc>
        <w:tc>
          <w:tcPr>
            <w:tcW w:w="1381" w:type="dxa"/>
          </w:tcPr>
          <w:p w14:paraId="2C0534C5" w14:textId="3947F958" w:rsidR="002D0893" w:rsidRPr="00121ACA" w:rsidRDefault="002D0893" w:rsidP="002D0893">
            <w:pPr>
              <w:pStyle w:val="--4"/>
              <w:rPr>
                <w:color w:val="002060"/>
              </w:rPr>
            </w:pPr>
          </w:p>
        </w:tc>
      </w:tr>
      <w:bookmarkEnd w:id="14"/>
    </w:tbl>
    <w:p w14:paraId="76EBD77D" w14:textId="77777777" w:rsidR="008746BE" w:rsidRPr="00121ACA" w:rsidRDefault="008746BE" w:rsidP="00EB3CDE">
      <w:pPr>
        <w:pStyle w:val="-0"/>
        <w:rPr>
          <w:color w:val="002060"/>
          <w:lang w:bidi="hi-IN"/>
        </w:rPr>
        <w:sectPr w:rsidR="008746BE" w:rsidRPr="00121ACA" w:rsidSect="008746BE">
          <w:pgSz w:w="16838" w:h="11906" w:orient="landscape" w:code="9"/>
          <w:pgMar w:top="1134" w:right="1134" w:bottom="567" w:left="851" w:header="425" w:footer="720" w:gutter="0"/>
          <w:cols w:space="720"/>
          <w:docGrid w:linePitch="326" w:charSpace="-6554"/>
        </w:sectPr>
      </w:pPr>
    </w:p>
    <w:p w14:paraId="599307BB" w14:textId="43711D0D" w:rsidR="00376F23" w:rsidRDefault="00376F23" w:rsidP="00AE1A15">
      <w:pPr>
        <w:pStyle w:val="1"/>
        <w:rPr>
          <w:color w:val="002060"/>
        </w:rPr>
      </w:pPr>
      <w:bookmarkStart w:id="16" w:name="_Toc98360330"/>
      <w:bookmarkStart w:id="17" w:name="_Toc117166811"/>
      <w:bookmarkEnd w:id="7"/>
      <w:bookmarkEnd w:id="13"/>
      <w:r w:rsidRPr="00121ACA">
        <w:rPr>
          <w:color w:val="002060"/>
        </w:rPr>
        <w:lastRenderedPageBreak/>
        <w:t>Описание алгоритмов</w:t>
      </w:r>
      <w:bookmarkEnd w:id="16"/>
      <w:bookmarkEnd w:id="17"/>
    </w:p>
    <w:p w14:paraId="46F14DA8" w14:textId="77777777" w:rsidR="00105D40" w:rsidRDefault="00C17A19" w:rsidP="00CF0463">
      <w:pPr>
        <w:pStyle w:val="20"/>
        <w:rPr>
          <w:color w:val="002060"/>
        </w:rPr>
      </w:pPr>
      <w:bookmarkStart w:id="18" w:name="_Toc117166812"/>
      <w:r w:rsidRPr="00105D40">
        <w:rPr>
          <w:color w:val="002060"/>
        </w:rPr>
        <w:t xml:space="preserve">Описание алгоритма </w:t>
      </w:r>
      <w:bookmarkStart w:id="19" w:name="_Toc117166813"/>
      <w:bookmarkEnd w:id="18"/>
      <w:r w:rsidR="00105D40">
        <w:rPr>
          <w:color w:val="002060"/>
          <w:highlight w:val="yellow"/>
          <w:lang w:val="en-US"/>
        </w:rPr>
        <w:t>***</w:t>
      </w:r>
      <w:r w:rsidR="00105D40" w:rsidRPr="00C76E9A">
        <w:rPr>
          <w:color w:val="002060"/>
          <w:highlight w:val="yellow"/>
        </w:rPr>
        <w:t xml:space="preserve"> </w:t>
      </w:r>
    </w:p>
    <w:p w14:paraId="57E09C47" w14:textId="6E5B7DAD" w:rsidR="00C17A19" w:rsidRPr="00105D40" w:rsidRDefault="00C17A19" w:rsidP="00CF0463">
      <w:pPr>
        <w:pStyle w:val="20"/>
        <w:rPr>
          <w:color w:val="002060"/>
        </w:rPr>
      </w:pPr>
      <w:r w:rsidRPr="00105D40">
        <w:rPr>
          <w:color w:val="002060"/>
        </w:rPr>
        <w:t>Постановка задачи, решаемой алгоритмом</w:t>
      </w:r>
      <w:bookmarkEnd w:id="19"/>
    </w:p>
    <w:p w14:paraId="5ED843B5" w14:textId="6DC0662C" w:rsidR="00C17A19" w:rsidRPr="00105D40" w:rsidRDefault="00105D40" w:rsidP="00C17A19">
      <w:pPr>
        <w:pStyle w:val="-0"/>
        <w:rPr>
          <w:color w:val="002060"/>
          <w:lang w:val="en-US"/>
        </w:rPr>
      </w:pPr>
      <w:r>
        <w:rPr>
          <w:color w:val="002060"/>
          <w:lang w:val="en-US"/>
        </w:rPr>
        <w:t>***</w:t>
      </w:r>
    </w:p>
    <w:p w14:paraId="752FA253" w14:textId="77777777" w:rsidR="00C17A19" w:rsidRPr="00121ACA" w:rsidRDefault="00C17A19" w:rsidP="00C17A19">
      <w:pPr>
        <w:pStyle w:val="30"/>
        <w:rPr>
          <w:color w:val="002060"/>
        </w:rPr>
      </w:pPr>
      <w:bookmarkStart w:id="20" w:name="_Toc117166814"/>
      <w:r w:rsidRPr="00121ACA">
        <w:rPr>
          <w:color w:val="002060"/>
        </w:rPr>
        <w:t>Состав операций и порядок их применения</w:t>
      </w:r>
      <w:bookmarkEnd w:id="20"/>
    </w:p>
    <w:p w14:paraId="732D9F46" w14:textId="77777777" w:rsidR="00105D40" w:rsidRPr="00105D40" w:rsidRDefault="00105D40" w:rsidP="00105D40">
      <w:pPr>
        <w:pStyle w:val="-0"/>
        <w:numPr>
          <w:ilvl w:val="0"/>
          <w:numId w:val="16"/>
        </w:numPr>
        <w:rPr>
          <w:color w:val="002060"/>
          <w:lang w:val="en-US"/>
        </w:rPr>
      </w:pPr>
      <w:r>
        <w:rPr>
          <w:color w:val="002060"/>
          <w:lang w:val="en-US"/>
        </w:rPr>
        <w:t>***</w:t>
      </w:r>
    </w:p>
    <w:p w14:paraId="3844486D" w14:textId="77777777" w:rsidR="00105D40" w:rsidRPr="00105D40" w:rsidRDefault="00105D40" w:rsidP="00105D40">
      <w:pPr>
        <w:pStyle w:val="-0"/>
        <w:numPr>
          <w:ilvl w:val="0"/>
          <w:numId w:val="16"/>
        </w:numPr>
        <w:rPr>
          <w:color w:val="002060"/>
          <w:lang w:val="en-US"/>
        </w:rPr>
      </w:pPr>
      <w:r>
        <w:rPr>
          <w:color w:val="002060"/>
          <w:lang w:val="en-US"/>
        </w:rPr>
        <w:t>***</w:t>
      </w:r>
    </w:p>
    <w:p w14:paraId="3143A597" w14:textId="77777777" w:rsidR="00C17A19" w:rsidRPr="00121ACA" w:rsidRDefault="00C17A19" w:rsidP="00C17A19">
      <w:pPr>
        <w:pStyle w:val="-0"/>
        <w:rPr>
          <w:color w:val="002060"/>
        </w:rPr>
      </w:pPr>
    </w:p>
    <w:p w14:paraId="0B346554" w14:textId="77777777" w:rsidR="00C17A19" w:rsidRPr="00121ACA" w:rsidRDefault="00C17A19" w:rsidP="00C17A19">
      <w:pPr>
        <w:pStyle w:val="--"/>
        <w:rPr>
          <w:color w:val="002060"/>
        </w:rPr>
        <w:sectPr w:rsidR="00C17A19" w:rsidRPr="00121ACA" w:rsidSect="00A04719">
          <w:pgSz w:w="11906" w:h="16838"/>
          <w:pgMar w:top="1134" w:right="567" w:bottom="851" w:left="1134" w:header="426" w:footer="720" w:gutter="0"/>
          <w:cols w:space="720"/>
          <w:docGrid w:linePitch="312" w:charSpace="-6554"/>
        </w:sectPr>
      </w:pPr>
    </w:p>
    <w:p w14:paraId="0AD4D973" w14:textId="77777777" w:rsidR="00B3015D" w:rsidRPr="00121ACA" w:rsidRDefault="00B3015D" w:rsidP="00B3015D">
      <w:pPr>
        <w:pStyle w:val="30"/>
        <w:rPr>
          <w:color w:val="002060"/>
        </w:rPr>
      </w:pPr>
      <w:bookmarkStart w:id="21" w:name="_Toc117166815"/>
      <w:r w:rsidRPr="00121ACA">
        <w:rPr>
          <w:color w:val="002060"/>
        </w:rPr>
        <w:lastRenderedPageBreak/>
        <w:t>Входные и выходные данные</w:t>
      </w:r>
      <w:bookmarkEnd w:id="21"/>
    </w:p>
    <w:p w14:paraId="74200853" w14:textId="5BD26DDA" w:rsidR="00C17A19" w:rsidRPr="00121ACA" w:rsidRDefault="00C17A19" w:rsidP="00C17A19">
      <w:pPr>
        <w:pStyle w:val="--"/>
        <w:rPr>
          <w:color w:val="002060"/>
        </w:rPr>
      </w:pPr>
      <w:r w:rsidRPr="00121ACA">
        <w:rPr>
          <w:color w:val="002060"/>
        </w:rPr>
        <w:t xml:space="preserve">Таблица </w:t>
      </w:r>
      <w:r w:rsidRPr="00121ACA">
        <w:rPr>
          <w:color w:val="002060"/>
        </w:rPr>
        <w:fldChar w:fldCharType="begin"/>
      </w:r>
      <w:r w:rsidRPr="00121ACA">
        <w:rPr>
          <w:color w:val="002060"/>
        </w:rPr>
        <w:instrText xml:space="preserve"> SEQ Таблица \* ARABIC </w:instrText>
      </w:r>
      <w:r w:rsidRPr="00121ACA">
        <w:rPr>
          <w:color w:val="002060"/>
        </w:rPr>
        <w:fldChar w:fldCharType="separate"/>
      </w:r>
      <w:r w:rsidRPr="00121ACA">
        <w:rPr>
          <w:noProof/>
          <w:color w:val="002060"/>
        </w:rPr>
        <w:t>3</w:t>
      </w:r>
      <w:r w:rsidRPr="00121ACA">
        <w:rPr>
          <w:noProof/>
          <w:color w:val="002060"/>
        </w:rPr>
        <w:fldChar w:fldCharType="end"/>
      </w:r>
      <w:r w:rsidRPr="00121ACA">
        <w:rPr>
          <w:color w:val="002060"/>
        </w:rPr>
        <w:t xml:space="preserve"> – Описание данных алгоритма</w:t>
      </w: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1690"/>
        <w:gridCol w:w="2244"/>
        <w:gridCol w:w="1873"/>
        <w:gridCol w:w="2541"/>
        <w:gridCol w:w="2345"/>
        <w:gridCol w:w="2280"/>
        <w:gridCol w:w="1870"/>
      </w:tblGrid>
      <w:tr w:rsidR="001616BB" w:rsidRPr="00121ACA" w14:paraId="66D3B62E" w14:textId="77777777" w:rsidTr="001616BB">
        <w:tc>
          <w:tcPr>
            <w:tcW w:w="569" w:type="pct"/>
          </w:tcPr>
          <w:p w14:paraId="0BEC5CEE" w14:textId="77777777" w:rsidR="00C17A19" w:rsidRPr="00121ACA" w:rsidRDefault="00C17A19" w:rsidP="00C17A19">
            <w:pPr>
              <w:pStyle w:val="--0"/>
              <w:rPr>
                <w:color w:val="002060"/>
              </w:rPr>
            </w:pPr>
            <w:r w:rsidRPr="00121ACA">
              <w:rPr>
                <w:color w:val="002060"/>
              </w:rPr>
              <w:t>Объект данных</w:t>
            </w:r>
          </w:p>
        </w:tc>
        <w:tc>
          <w:tcPr>
            <w:tcW w:w="756" w:type="pct"/>
          </w:tcPr>
          <w:p w14:paraId="05B5C4D8" w14:textId="77777777" w:rsidR="00C17A19" w:rsidRPr="00121ACA" w:rsidRDefault="00C17A19" w:rsidP="00C17A19">
            <w:pPr>
              <w:pStyle w:val="--0"/>
              <w:rPr>
                <w:color w:val="002060"/>
              </w:rPr>
            </w:pPr>
            <w:r w:rsidRPr="00121ACA">
              <w:rPr>
                <w:color w:val="002060"/>
              </w:rPr>
              <w:t>Источник (система / подсистема / компонент / алгоритм (номер шага))</w:t>
            </w:r>
          </w:p>
        </w:tc>
        <w:tc>
          <w:tcPr>
            <w:tcW w:w="631" w:type="pct"/>
          </w:tcPr>
          <w:p w14:paraId="294D56A8" w14:textId="77777777" w:rsidR="00C17A19" w:rsidRPr="00121ACA" w:rsidRDefault="00C17A19" w:rsidP="00C17A19">
            <w:pPr>
              <w:pStyle w:val="--0"/>
              <w:rPr>
                <w:color w:val="002060"/>
              </w:rPr>
            </w:pPr>
            <w:r w:rsidRPr="00121ACA">
              <w:rPr>
                <w:color w:val="002060"/>
              </w:rPr>
              <w:t>Получатель (система / подсистема / компонент / алгоритм (номер шага))</w:t>
            </w:r>
          </w:p>
        </w:tc>
        <w:tc>
          <w:tcPr>
            <w:tcW w:w="856" w:type="pct"/>
          </w:tcPr>
          <w:p w14:paraId="170229C0" w14:textId="77777777" w:rsidR="00C17A19" w:rsidRPr="00121ACA" w:rsidRDefault="00C17A19" w:rsidP="00C17A19">
            <w:pPr>
              <w:pStyle w:val="--0"/>
              <w:rPr>
                <w:color w:val="002060"/>
              </w:rPr>
            </w:pPr>
            <w:r w:rsidRPr="00121ACA">
              <w:rPr>
                <w:color w:val="002060"/>
              </w:rPr>
              <w:t>Описание содержания</w:t>
            </w:r>
          </w:p>
        </w:tc>
        <w:tc>
          <w:tcPr>
            <w:tcW w:w="790" w:type="pct"/>
          </w:tcPr>
          <w:p w14:paraId="49085F80" w14:textId="77777777" w:rsidR="00C17A19" w:rsidRPr="00121ACA" w:rsidRDefault="00C17A19" w:rsidP="00C17A19">
            <w:pPr>
              <w:pStyle w:val="--0"/>
              <w:rPr>
                <w:color w:val="002060"/>
              </w:rPr>
            </w:pPr>
            <w:r w:rsidRPr="00121ACA">
              <w:rPr>
                <w:color w:val="002060"/>
              </w:rPr>
              <w:t>Формат</w:t>
            </w:r>
          </w:p>
        </w:tc>
        <w:tc>
          <w:tcPr>
            <w:tcW w:w="768" w:type="pct"/>
          </w:tcPr>
          <w:p w14:paraId="6144868B" w14:textId="77777777" w:rsidR="00C17A19" w:rsidRPr="00121ACA" w:rsidRDefault="00C17A19" w:rsidP="00C17A19">
            <w:pPr>
              <w:pStyle w:val="--0"/>
              <w:rPr>
                <w:color w:val="002060"/>
              </w:rPr>
            </w:pPr>
            <w:r w:rsidRPr="00121ACA">
              <w:rPr>
                <w:color w:val="002060"/>
              </w:rPr>
              <w:t>Ссылка на описание структуры</w:t>
            </w:r>
          </w:p>
        </w:tc>
        <w:tc>
          <w:tcPr>
            <w:tcW w:w="630" w:type="pct"/>
          </w:tcPr>
          <w:p w14:paraId="1CEA628E" w14:textId="77777777" w:rsidR="00C17A19" w:rsidRPr="00121ACA" w:rsidRDefault="00C17A19" w:rsidP="00C17A19">
            <w:pPr>
              <w:pStyle w:val="--0"/>
              <w:rPr>
                <w:color w:val="002060"/>
              </w:rPr>
            </w:pPr>
            <w:r w:rsidRPr="00121ACA">
              <w:rPr>
                <w:color w:val="002060"/>
              </w:rPr>
              <w:t>Ограничения на объем</w:t>
            </w:r>
          </w:p>
        </w:tc>
      </w:tr>
      <w:tr w:rsidR="00105D40" w:rsidRPr="00121ACA" w14:paraId="2D9314EC" w14:textId="77777777" w:rsidTr="001616BB">
        <w:tc>
          <w:tcPr>
            <w:tcW w:w="569" w:type="pct"/>
          </w:tcPr>
          <w:p w14:paraId="6300DF52" w14:textId="3386B550" w:rsidR="00105D40" w:rsidRPr="00121ACA" w:rsidRDefault="00105D40" w:rsidP="00105D40">
            <w:pPr>
              <w:pStyle w:val="--4"/>
              <w:rPr>
                <w:i/>
                <w:iCs/>
                <w:color w:val="002060"/>
              </w:rPr>
            </w:pPr>
            <w:r w:rsidRPr="00CD4FF1">
              <w:rPr>
                <w:color w:val="002060"/>
                <w:lang w:val="en-US"/>
              </w:rPr>
              <w:t>***</w:t>
            </w:r>
          </w:p>
        </w:tc>
        <w:tc>
          <w:tcPr>
            <w:tcW w:w="756" w:type="pct"/>
          </w:tcPr>
          <w:p w14:paraId="33843A1C" w14:textId="496B2278" w:rsidR="00105D40" w:rsidRPr="00121ACA" w:rsidRDefault="00105D40" w:rsidP="00105D40">
            <w:pPr>
              <w:pStyle w:val="--4"/>
              <w:rPr>
                <w:i/>
                <w:iCs/>
                <w:color w:val="002060"/>
              </w:rPr>
            </w:pPr>
            <w:r>
              <w:rPr>
                <w:i/>
                <w:iCs/>
                <w:color w:val="002060"/>
              </w:rPr>
              <w:t>База данных сервера</w:t>
            </w:r>
          </w:p>
        </w:tc>
        <w:tc>
          <w:tcPr>
            <w:tcW w:w="631" w:type="pct"/>
          </w:tcPr>
          <w:p w14:paraId="52C03AF3" w14:textId="7D04E34D" w:rsidR="00105D40" w:rsidRPr="0029238C" w:rsidRDefault="00105D40" w:rsidP="00105D40">
            <w:pPr>
              <w:pStyle w:val="--4"/>
              <w:rPr>
                <w:i/>
                <w:iCs/>
                <w:color w:val="002060"/>
                <w:highlight w:val="red"/>
              </w:rPr>
            </w:pPr>
            <w:r w:rsidRPr="00121ACA">
              <w:rPr>
                <w:color w:val="002060"/>
                <w:szCs w:val="28"/>
              </w:rPr>
              <w:t xml:space="preserve">Алгоритм </w:t>
            </w:r>
            <w:r>
              <w:rPr>
                <w:color w:val="002060"/>
                <w:szCs w:val="28"/>
              </w:rPr>
              <w:t xml:space="preserve">2.1 </w:t>
            </w:r>
          </w:p>
        </w:tc>
        <w:tc>
          <w:tcPr>
            <w:tcW w:w="856" w:type="pct"/>
          </w:tcPr>
          <w:p w14:paraId="33A2519F" w14:textId="16171133" w:rsidR="00105D40" w:rsidRPr="001616BB" w:rsidRDefault="00105D40" w:rsidP="00105D40">
            <w:pPr>
              <w:pStyle w:val="--4"/>
              <w:rPr>
                <w:i/>
                <w:iCs/>
                <w:color w:val="002060"/>
              </w:rPr>
            </w:pPr>
            <w:r>
              <w:rPr>
                <w:i/>
                <w:iCs/>
                <w:color w:val="002060"/>
              </w:rPr>
              <w:t xml:space="preserve">Двумерный массив </w:t>
            </w:r>
          </w:p>
        </w:tc>
        <w:tc>
          <w:tcPr>
            <w:tcW w:w="790" w:type="pct"/>
          </w:tcPr>
          <w:p w14:paraId="75221654" w14:textId="0EDA0EE6" w:rsidR="00105D40" w:rsidRPr="00105D40" w:rsidRDefault="00105D40" w:rsidP="00105D40">
            <w:pPr>
              <w:pStyle w:val="--4"/>
              <w:rPr>
                <w:i/>
                <w:iCs/>
                <w:color w:val="002060"/>
                <w:lang w:val="en-US"/>
              </w:rPr>
            </w:pPr>
            <w:r>
              <w:rPr>
                <w:i/>
                <w:iCs/>
                <w:lang w:val="en-US"/>
              </w:rPr>
              <w:t>DataFrame</w:t>
            </w:r>
          </w:p>
        </w:tc>
        <w:tc>
          <w:tcPr>
            <w:tcW w:w="768" w:type="pct"/>
          </w:tcPr>
          <w:p w14:paraId="37BF7EFD" w14:textId="4A2324D0" w:rsidR="00105D40" w:rsidRPr="00121ACA" w:rsidRDefault="00105D40" w:rsidP="00105D40">
            <w:pPr>
              <w:pStyle w:val="--4"/>
              <w:rPr>
                <w:i/>
                <w:iCs/>
                <w:color w:val="002060"/>
              </w:rPr>
            </w:pPr>
            <w:r>
              <w:rPr>
                <w:i/>
                <w:iCs/>
              </w:rPr>
              <w:t>Приложение 3</w:t>
            </w:r>
          </w:p>
        </w:tc>
        <w:tc>
          <w:tcPr>
            <w:tcW w:w="630" w:type="pct"/>
          </w:tcPr>
          <w:p w14:paraId="48778E18" w14:textId="6A009574" w:rsidR="00105D40" w:rsidRPr="00121ACA" w:rsidRDefault="00105D40" w:rsidP="00105D40">
            <w:pPr>
              <w:pStyle w:val="--4"/>
              <w:rPr>
                <w:i/>
                <w:iCs/>
                <w:color w:val="002060"/>
              </w:rPr>
            </w:pPr>
            <w:r>
              <w:rPr>
                <w:i/>
                <w:iCs/>
              </w:rPr>
              <w:t>1 ГБ</w:t>
            </w:r>
          </w:p>
        </w:tc>
      </w:tr>
      <w:tr w:rsidR="00105D40" w:rsidRPr="00121ACA" w14:paraId="39EA0F47" w14:textId="77777777" w:rsidTr="001616BB">
        <w:tc>
          <w:tcPr>
            <w:tcW w:w="569" w:type="pct"/>
          </w:tcPr>
          <w:p w14:paraId="60C01F2B" w14:textId="128FD66F" w:rsidR="00105D40" w:rsidRDefault="00105D40" w:rsidP="00105D40">
            <w:pPr>
              <w:pStyle w:val="--4"/>
              <w:rPr>
                <w:i/>
                <w:iCs/>
              </w:rPr>
            </w:pPr>
            <w:r w:rsidRPr="00CD4FF1">
              <w:rPr>
                <w:color w:val="002060"/>
                <w:lang w:val="en-US"/>
              </w:rPr>
              <w:t>***</w:t>
            </w:r>
          </w:p>
        </w:tc>
        <w:tc>
          <w:tcPr>
            <w:tcW w:w="756" w:type="pct"/>
          </w:tcPr>
          <w:p w14:paraId="4578A6BD" w14:textId="6D34B946" w:rsidR="00105D40" w:rsidRPr="00121ACA" w:rsidRDefault="00105D40" w:rsidP="00105D40">
            <w:pPr>
              <w:pStyle w:val="--4"/>
              <w:rPr>
                <w:color w:val="002060"/>
                <w:szCs w:val="28"/>
              </w:rPr>
            </w:pPr>
            <w:r>
              <w:rPr>
                <w:i/>
                <w:iCs/>
                <w:color w:val="002060"/>
              </w:rPr>
              <w:t>База данных сервера</w:t>
            </w:r>
          </w:p>
        </w:tc>
        <w:tc>
          <w:tcPr>
            <w:tcW w:w="631" w:type="pct"/>
          </w:tcPr>
          <w:p w14:paraId="40A16CA3" w14:textId="4778EF6C" w:rsidR="00105D40" w:rsidRPr="00121ACA" w:rsidRDefault="00105D40" w:rsidP="00105D40">
            <w:pPr>
              <w:pStyle w:val="--4"/>
              <w:rPr>
                <w:color w:val="002060"/>
                <w:szCs w:val="28"/>
              </w:rPr>
            </w:pPr>
            <w:r w:rsidRPr="00121ACA">
              <w:rPr>
                <w:color w:val="002060"/>
                <w:szCs w:val="28"/>
              </w:rPr>
              <w:t xml:space="preserve">Алгоритм </w:t>
            </w:r>
            <w:r>
              <w:rPr>
                <w:color w:val="002060"/>
                <w:szCs w:val="28"/>
              </w:rPr>
              <w:t xml:space="preserve">2.1 </w:t>
            </w:r>
          </w:p>
        </w:tc>
        <w:tc>
          <w:tcPr>
            <w:tcW w:w="856" w:type="pct"/>
          </w:tcPr>
          <w:p w14:paraId="0BD18A1A" w14:textId="0DFBA094" w:rsidR="00105D40" w:rsidRPr="00E73100" w:rsidRDefault="00105D40" w:rsidP="00105D40">
            <w:pPr>
              <w:pStyle w:val="--4"/>
              <w:rPr>
                <w:i/>
                <w:iCs/>
                <w:color w:val="002060"/>
                <w:lang w:val="en-US"/>
              </w:rPr>
            </w:pPr>
          </w:p>
        </w:tc>
        <w:tc>
          <w:tcPr>
            <w:tcW w:w="790" w:type="pct"/>
          </w:tcPr>
          <w:p w14:paraId="00ABB59B" w14:textId="5DEBADAA" w:rsidR="00105D40" w:rsidRPr="00E964BC" w:rsidRDefault="00105D40" w:rsidP="00105D40">
            <w:pPr>
              <w:pStyle w:val="--4"/>
              <w:rPr>
                <w:i/>
                <w:iCs/>
                <w:color w:val="002060"/>
                <w:highlight w:val="red"/>
              </w:rPr>
            </w:pPr>
            <w:r>
              <w:rPr>
                <w:i/>
                <w:iCs/>
                <w:lang w:val="en-US"/>
              </w:rPr>
              <w:t>DataFrame</w:t>
            </w:r>
          </w:p>
        </w:tc>
        <w:tc>
          <w:tcPr>
            <w:tcW w:w="768" w:type="pct"/>
          </w:tcPr>
          <w:p w14:paraId="5662AA96" w14:textId="219BF259" w:rsidR="00105D40" w:rsidRPr="00AB7858" w:rsidRDefault="00105D40" w:rsidP="00105D40">
            <w:pPr>
              <w:pStyle w:val="--4"/>
            </w:pPr>
            <w:r>
              <w:rPr>
                <w:i/>
                <w:iCs/>
                <w:color w:val="002060"/>
              </w:rPr>
              <w:t>Приложение 1</w:t>
            </w:r>
          </w:p>
        </w:tc>
        <w:tc>
          <w:tcPr>
            <w:tcW w:w="630" w:type="pct"/>
          </w:tcPr>
          <w:p w14:paraId="22372DF0" w14:textId="3BF0EC04" w:rsidR="00105D40" w:rsidRDefault="00105D40" w:rsidP="00105D40">
            <w:pPr>
              <w:pStyle w:val="--4"/>
              <w:rPr>
                <w:i/>
                <w:iCs/>
              </w:rPr>
            </w:pPr>
            <w:r>
              <w:rPr>
                <w:i/>
                <w:iCs/>
              </w:rPr>
              <w:t>1 ГБ</w:t>
            </w:r>
          </w:p>
        </w:tc>
      </w:tr>
      <w:tr w:rsidR="00105D40" w:rsidRPr="00121ACA" w14:paraId="3457455D" w14:textId="77777777" w:rsidTr="001616BB">
        <w:tc>
          <w:tcPr>
            <w:tcW w:w="569" w:type="pct"/>
          </w:tcPr>
          <w:p w14:paraId="4F747320" w14:textId="3FB17660" w:rsidR="00105D40" w:rsidRDefault="00105D40" w:rsidP="00105D40">
            <w:pPr>
              <w:pStyle w:val="--4"/>
              <w:rPr>
                <w:i/>
                <w:iCs/>
              </w:rPr>
            </w:pPr>
            <w:r w:rsidRPr="00CD4FF1">
              <w:rPr>
                <w:color w:val="002060"/>
                <w:lang w:val="en-US"/>
              </w:rPr>
              <w:t>***</w:t>
            </w:r>
          </w:p>
        </w:tc>
        <w:tc>
          <w:tcPr>
            <w:tcW w:w="756" w:type="pct"/>
          </w:tcPr>
          <w:p w14:paraId="4171675E" w14:textId="149FD975" w:rsidR="00105D40" w:rsidRDefault="00105D40" w:rsidP="00105D40">
            <w:pPr>
              <w:pStyle w:val="--4"/>
            </w:pPr>
            <w:r w:rsidRPr="00121ACA">
              <w:rPr>
                <w:color w:val="002060"/>
                <w:szCs w:val="28"/>
              </w:rPr>
              <w:t xml:space="preserve">Алгоритм </w:t>
            </w:r>
            <w:r>
              <w:rPr>
                <w:color w:val="002060"/>
                <w:szCs w:val="28"/>
              </w:rPr>
              <w:t>2.1 шаг 7, 8</w:t>
            </w:r>
          </w:p>
        </w:tc>
        <w:tc>
          <w:tcPr>
            <w:tcW w:w="631" w:type="pct"/>
          </w:tcPr>
          <w:p w14:paraId="36976BB3" w14:textId="2DCC3B15" w:rsidR="00105D40" w:rsidRDefault="00105D40" w:rsidP="00105D40">
            <w:pPr>
              <w:pStyle w:val="--4"/>
              <w:rPr>
                <w:color w:val="002060"/>
                <w:szCs w:val="28"/>
              </w:rPr>
            </w:pPr>
            <w:r>
              <w:rPr>
                <w:i/>
                <w:iCs/>
                <w:color w:val="002060"/>
              </w:rPr>
              <w:t>База данных сервера</w:t>
            </w:r>
            <w:r w:rsidRPr="00121ACA">
              <w:rPr>
                <w:color w:val="002060"/>
                <w:szCs w:val="28"/>
              </w:rPr>
              <w:t xml:space="preserve"> </w:t>
            </w:r>
          </w:p>
        </w:tc>
        <w:tc>
          <w:tcPr>
            <w:tcW w:w="856" w:type="pct"/>
          </w:tcPr>
          <w:p w14:paraId="6A0B70BD" w14:textId="094C1972" w:rsidR="00105D40" w:rsidRDefault="00105D40" w:rsidP="00105D40">
            <w:pPr>
              <w:pStyle w:val="--4"/>
              <w:rPr>
                <w:i/>
                <w:iCs/>
                <w:color w:val="002060"/>
              </w:rPr>
            </w:pPr>
            <w:r>
              <w:rPr>
                <w:i/>
                <w:iCs/>
                <w:color w:val="002060"/>
              </w:rPr>
              <w:t xml:space="preserve">Двумерный массив </w:t>
            </w:r>
          </w:p>
        </w:tc>
        <w:tc>
          <w:tcPr>
            <w:tcW w:w="790" w:type="pct"/>
          </w:tcPr>
          <w:p w14:paraId="53F10423" w14:textId="7C9DC7C7" w:rsidR="00105D40" w:rsidRPr="00E964BC" w:rsidRDefault="00105D40" w:rsidP="00105D40">
            <w:pPr>
              <w:pStyle w:val="--4"/>
              <w:rPr>
                <w:i/>
                <w:iCs/>
                <w:lang w:val="en-US"/>
              </w:rPr>
            </w:pPr>
            <w:r>
              <w:rPr>
                <w:i/>
                <w:iCs/>
                <w:lang w:val="en-US"/>
              </w:rPr>
              <w:t>DataFrame</w:t>
            </w:r>
          </w:p>
        </w:tc>
        <w:tc>
          <w:tcPr>
            <w:tcW w:w="768" w:type="pct"/>
          </w:tcPr>
          <w:p w14:paraId="603887C2" w14:textId="62C6CAC9" w:rsidR="00105D40" w:rsidRDefault="00105D40" w:rsidP="00105D40">
            <w:pPr>
              <w:pStyle w:val="--4"/>
              <w:rPr>
                <w:i/>
                <w:iCs/>
              </w:rPr>
            </w:pPr>
            <w:r>
              <w:rPr>
                <w:i/>
                <w:iCs/>
              </w:rPr>
              <w:t>Приложение 3</w:t>
            </w:r>
          </w:p>
        </w:tc>
        <w:tc>
          <w:tcPr>
            <w:tcW w:w="630" w:type="pct"/>
          </w:tcPr>
          <w:p w14:paraId="73BCFD88" w14:textId="64CA3952" w:rsidR="00105D40" w:rsidRPr="00950D54" w:rsidRDefault="00105D40" w:rsidP="00105D40">
            <w:pPr>
              <w:pStyle w:val="--4"/>
              <w:rPr>
                <w:i/>
                <w:iCs/>
              </w:rPr>
            </w:pPr>
            <w:r>
              <w:rPr>
                <w:i/>
                <w:iCs/>
              </w:rPr>
              <w:t>1 ГБ</w:t>
            </w:r>
          </w:p>
        </w:tc>
      </w:tr>
    </w:tbl>
    <w:p w14:paraId="44CBD431" w14:textId="073F896E" w:rsidR="00C17A19" w:rsidRPr="00121ACA" w:rsidRDefault="00C17A19" w:rsidP="00B3015D">
      <w:pPr>
        <w:pStyle w:val="-0"/>
        <w:ind w:firstLine="0"/>
        <w:rPr>
          <w:color w:val="002060"/>
        </w:rPr>
        <w:sectPr w:rsidR="00C17A19" w:rsidRPr="00121ACA" w:rsidSect="00B500A6">
          <w:pgSz w:w="16838" w:h="11906" w:orient="landscape"/>
          <w:pgMar w:top="1134" w:right="1134" w:bottom="567" w:left="851" w:header="426" w:footer="720" w:gutter="0"/>
          <w:cols w:space="720"/>
          <w:docGrid w:linePitch="326" w:charSpace="-6554"/>
        </w:sectPr>
      </w:pPr>
    </w:p>
    <w:p w14:paraId="5A983078" w14:textId="77777777" w:rsidR="00C17A19" w:rsidRPr="00121ACA" w:rsidRDefault="00C17A19" w:rsidP="00C17A19">
      <w:pPr>
        <w:pStyle w:val="30"/>
        <w:rPr>
          <w:color w:val="002060"/>
        </w:rPr>
      </w:pPr>
      <w:bookmarkStart w:id="22" w:name="_Toc117166816"/>
      <w:r w:rsidRPr="00121ACA">
        <w:rPr>
          <w:color w:val="002060"/>
        </w:rPr>
        <w:lastRenderedPageBreak/>
        <w:t>Применение в системе</w:t>
      </w:r>
      <w:bookmarkEnd w:id="22"/>
    </w:p>
    <w:p w14:paraId="5710094D" w14:textId="77777777" w:rsidR="00105D40" w:rsidRPr="00105D40" w:rsidRDefault="00105D40" w:rsidP="002432D2">
      <w:pPr>
        <w:pStyle w:val="-1"/>
        <w:numPr>
          <w:ilvl w:val="0"/>
          <w:numId w:val="0"/>
        </w:numPr>
        <w:ind w:firstLine="680"/>
        <w:rPr>
          <w:color w:val="002060"/>
        </w:rPr>
      </w:pPr>
      <w:r w:rsidRPr="00105D40">
        <w:rPr>
          <w:color w:val="002060"/>
        </w:rPr>
        <w:t>***</w:t>
      </w:r>
    </w:p>
    <w:p w14:paraId="12DE1EE6" w14:textId="382DFB57" w:rsidR="001616BB" w:rsidRDefault="00C17A19" w:rsidP="002432D2">
      <w:pPr>
        <w:pStyle w:val="-1"/>
        <w:numPr>
          <w:ilvl w:val="0"/>
          <w:numId w:val="0"/>
        </w:numPr>
        <w:ind w:firstLine="680"/>
        <w:rPr>
          <w:color w:val="002060"/>
        </w:rPr>
      </w:pPr>
      <w:r w:rsidRPr="00121ACA">
        <w:rPr>
          <w:color w:val="002060"/>
        </w:rPr>
        <w:t xml:space="preserve">Время решения определяется объемом данных. При обеспечении необходимых вычислительных ресурсов скорость </w:t>
      </w:r>
      <w:r w:rsidR="00E964BC">
        <w:rPr>
          <w:color w:val="002060"/>
        </w:rPr>
        <w:t>обработки должна составлять не более 1 минуты</w:t>
      </w:r>
      <w:r w:rsidRPr="00121ACA">
        <w:rPr>
          <w:color w:val="002060"/>
        </w:rPr>
        <w:t>.</w:t>
      </w:r>
    </w:p>
    <w:p w14:paraId="163FC1A4" w14:textId="7732F6CD" w:rsidR="00376F23" w:rsidRPr="00121ACA" w:rsidRDefault="00376F23" w:rsidP="00376F23">
      <w:pPr>
        <w:pStyle w:val="1"/>
        <w:rPr>
          <w:color w:val="002060"/>
        </w:rPr>
      </w:pPr>
      <w:bookmarkStart w:id="23" w:name="_Ref97201286"/>
      <w:bookmarkStart w:id="24" w:name="_Toc98360337"/>
      <w:bookmarkStart w:id="25" w:name="_Toc117166862"/>
      <w:r w:rsidRPr="00121ACA">
        <w:rPr>
          <w:color w:val="002060"/>
        </w:rPr>
        <w:lastRenderedPageBreak/>
        <w:t>Описание математических моделей</w:t>
      </w:r>
      <w:bookmarkEnd w:id="23"/>
      <w:bookmarkEnd w:id="24"/>
      <w:bookmarkEnd w:id="25"/>
    </w:p>
    <w:p w14:paraId="4E7648F1" w14:textId="3904C0CC" w:rsidR="006A2476" w:rsidRDefault="006934E8" w:rsidP="006934E8">
      <w:pPr>
        <w:pStyle w:val="20"/>
        <w:rPr>
          <w:color w:val="002060"/>
        </w:rPr>
      </w:pPr>
      <w:bookmarkStart w:id="26" w:name="_Toc117166863"/>
      <w:r w:rsidRPr="00121ACA">
        <w:rPr>
          <w:color w:val="002060"/>
        </w:rPr>
        <w:t xml:space="preserve">Описание математической </w:t>
      </w:r>
      <w:r w:rsidR="006A2476">
        <w:rPr>
          <w:color w:val="002060"/>
        </w:rPr>
        <w:t>м</w:t>
      </w:r>
      <w:r w:rsidR="006A2476" w:rsidRPr="00121ACA">
        <w:rPr>
          <w:color w:val="002060"/>
        </w:rPr>
        <w:t>одел</w:t>
      </w:r>
      <w:r w:rsidR="006A2476">
        <w:rPr>
          <w:color w:val="002060"/>
        </w:rPr>
        <w:t>и</w:t>
      </w:r>
      <w:r w:rsidR="006A2476" w:rsidRPr="00121ACA">
        <w:rPr>
          <w:color w:val="002060"/>
        </w:rPr>
        <w:t xml:space="preserve"> </w:t>
      </w:r>
      <w:bookmarkEnd w:id="26"/>
      <w:r w:rsidR="00105D40">
        <w:rPr>
          <w:color w:val="002060"/>
          <w:lang w:val="en-US"/>
        </w:rPr>
        <w:t>***</w:t>
      </w:r>
    </w:p>
    <w:p w14:paraId="25DF952F" w14:textId="77777777" w:rsidR="006934E8" w:rsidRPr="00121ACA" w:rsidRDefault="006934E8" w:rsidP="006934E8">
      <w:pPr>
        <w:pStyle w:val="30"/>
        <w:rPr>
          <w:color w:val="002060"/>
        </w:rPr>
      </w:pPr>
      <w:bookmarkStart w:id="27" w:name="_Toc117166864"/>
      <w:r w:rsidRPr="00121ACA">
        <w:rPr>
          <w:color w:val="002060"/>
        </w:rPr>
        <w:t>Объект и аспект моделирования</w:t>
      </w:r>
      <w:bookmarkEnd w:id="27"/>
    </w:p>
    <w:p w14:paraId="384C3D26" w14:textId="77777777" w:rsidR="00105D40" w:rsidRPr="00105D40" w:rsidRDefault="00105D40" w:rsidP="00105D40">
      <w:pPr>
        <w:pStyle w:val="20"/>
        <w:numPr>
          <w:ilvl w:val="0"/>
          <w:numId w:val="0"/>
        </w:numPr>
        <w:ind w:left="851"/>
        <w:rPr>
          <w:color w:val="002060"/>
        </w:rPr>
      </w:pPr>
      <w:bookmarkStart w:id="28" w:name="_Toc117166865"/>
      <w:r w:rsidRPr="00105D40">
        <w:rPr>
          <w:color w:val="002060"/>
          <w:lang w:val="en-US"/>
        </w:rPr>
        <w:t>***</w:t>
      </w:r>
    </w:p>
    <w:p w14:paraId="5B8FCD8B" w14:textId="01125B7B" w:rsidR="006934E8" w:rsidRPr="00121ACA" w:rsidRDefault="006934E8" w:rsidP="00105D40">
      <w:pPr>
        <w:pStyle w:val="-0"/>
        <w:rPr>
          <w:color w:val="002060"/>
        </w:rPr>
      </w:pPr>
      <w:r w:rsidRPr="00121ACA">
        <w:rPr>
          <w:color w:val="002060"/>
        </w:rPr>
        <w:t>Тип модели и использованные методы</w:t>
      </w:r>
      <w:bookmarkEnd w:id="28"/>
    </w:p>
    <w:p w14:paraId="0A69B53B" w14:textId="77777777" w:rsidR="006934E8" w:rsidRPr="00121ACA" w:rsidRDefault="006934E8" w:rsidP="006934E8">
      <w:pPr>
        <w:pStyle w:val="30"/>
        <w:rPr>
          <w:color w:val="002060"/>
        </w:rPr>
      </w:pPr>
      <w:bookmarkStart w:id="29" w:name="_Toc117166866"/>
      <w:r w:rsidRPr="00121ACA">
        <w:rPr>
          <w:color w:val="002060"/>
        </w:rPr>
        <w:t>Допущения</w:t>
      </w:r>
      <w:bookmarkEnd w:id="29"/>
    </w:p>
    <w:p w14:paraId="780E9D41" w14:textId="77777777" w:rsidR="006A2476" w:rsidRDefault="006A2476" w:rsidP="006A2476">
      <w:pPr>
        <w:pStyle w:val="-0"/>
        <w:rPr>
          <w:kern w:val="2"/>
        </w:rPr>
      </w:pPr>
      <w:r>
        <w:t>Перечень принятых при построении модели допущений формируется непосредственно в процессе ее разработки и программной реализации.</w:t>
      </w:r>
    </w:p>
    <w:p w14:paraId="655E8F7D" w14:textId="77777777" w:rsidR="006934E8" w:rsidRPr="00121ACA" w:rsidRDefault="006934E8" w:rsidP="006934E8">
      <w:pPr>
        <w:pStyle w:val="30"/>
        <w:rPr>
          <w:color w:val="002060"/>
        </w:rPr>
      </w:pPr>
      <w:bookmarkStart w:id="30" w:name="_Toc117166867"/>
      <w:r w:rsidRPr="00121ACA">
        <w:rPr>
          <w:color w:val="002060"/>
        </w:rPr>
        <w:t>Математическое описание</w:t>
      </w:r>
      <w:bookmarkEnd w:id="30"/>
    </w:p>
    <w:p w14:paraId="12A87E4C" w14:textId="77777777" w:rsidR="00105D40" w:rsidRPr="00105D40" w:rsidRDefault="00105D40" w:rsidP="00105D40">
      <w:pPr>
        <w:pStyle w:val="20"/>
        <w:numPr>
          <w:ilvl w:val="0"/>
          <w:numId w:val="0"/>
        </w:numPr>
        <w:ind w:left="851"/>
        <w:rPr>
          <w:color w:val="002060"/>
        </w:rPr>
      </w:pPr>
      <w:r w:rsidRPr="00105D40">
        <w:rPr>
          <w:color w:val="002060"/>
          <w:lang w:val="en-US"/>
        </w:rPr>
        <w:t>***</w:t>
      </w:r>
    </w:p>
    <w:p w14:paraId="4ABC6137" w14:textId="32244AF3" w:rsidR="002443A0" w:rsidRPr="00121ACA" w:rsidRDefault="00934E51" w:rsidP="00A3747D">
      <w:pPr>
        <w:pStyle w:val="af1"/>
        <w:ind w:left="0" w:firstLine="851"/>
        <w:jc w:val="both"/>
        <w:rPr>
          <w:color w:val="002060"/>
        </w:rPr>
      </w:pPr>
      <w:r>
        <w:rPr>
          <w:rFonts w:ascii="Times New Roman" w:hAnsi="Times New Roman"/>
          <w:sz w:val="28"/>
          <w:szCs w:val="28"/>
        </w:rPr>
        <w:t xml:space="preserve">   </w:t>
      </w:r>
    </w:p>
    <w:p w14:paraId="41C8DF85" w14:textId="77777777" w:rsidR="006934E8" w:rsidRPr="00121ACA" w:rsidRDefault="006934E8" w:rsidP="006934E8">
      <w:pPr>
        <w:pStyle w:val="30"/>
        <w:rPr>
          <w:color w:val="002060"/>
        </w:rPr>
      </w:pPr>
      <w:bookmarkStart w:id="31" w:name="_Toc117166868"/>
      <w:r w:rsidRPr="00121ACA">
        <w:rPr>
          <w:color w:val="002060"/>
        </w:rPr>
        <w:t>Точность модели</w:t>
      </w:r>
      <w:bookmarkEnd w:id="31"/>
    </w:p>
    <w:p w14:paraId="6C01CE11" w14:textId="77777777" w:rsidR="00105D40" w:rsidRPr="00105D40" w:rsidRDefault="00105D40" w:rsidP="00105D40">
      <w:pPr>
        <w:pStyle w:val="20"/>
        <w:numPr>
          <w:ilvl w:val="0"/>
          <w:numId w:val="0"/>
        </w:numPr>
        <w:ind w:left="851"/>
        <w:rPr>
          <w:color w:val="002060"/>
        </w:rPr>
      </w:pPr>
      <w:bookmarkStart w:id="32" w:name="_Toc117166869"/>
      <w:r w:rsidRPr="00105D40">
        <w:rPr>
          <w:color w:val="002060"/>
          <w:lang w:val="en-US"/>
        </w:rPr>
        <w:t>***</w:t>
      </w:r>
    </w:p>
    <w:p w14:paraId="27C0924F" w14:textId="77777777" w:rsidR="006934E8" w:rsidRPr="00121ACA" w:rsidRDefault="006934E8" w:rsidP="006934E8">
      <w:pPr>
        <w:pStyle w:val="30"/>
        <w:rPr>
          <w:color w:val="002060"/>
        </w:rPr>
      </w:pPr>
      <w:r w:rsidRPr="00121ACA">
        <w:rPr>
          <w:color w:val="002060"/>
        </w:rPr>
        <w:t>Критерии эффективности (точности)</w:t>
      </w:r>
      <w:bookmarkEnd w:id="32"/>
    </w:p>
    <w:p w14:paraId="21B9A9E8" w14:textId="5F4BBE33" w:rsidR="006934E8" w:rsidRPr="00121ACA" w:rsidRDefault="002A2140" w:rsidP="006934E8">
      <w:pPr>
        <w:pStyle w:val="-0"/>
        <w:rPr>
          <w:color w:val="002060"/>
        </w:rPr>
      </w:pPr>
      <w:r w:rsidRPr="0083127C">
        <w:rPr>
          <w:color w:val="002060"/>
          <w:highlight w:val="red"/>
          <w:lang w:val="en-US"/>
        </w:rPr>
        <w:t>accuracy</w:t>
      </w:r>
    </w:p>
    <w:p w14:paraId="0668F99D" w14:textId="163E6A93" w:rsidR="006934E8" w:rsidRDefault="006934E8" w:rsidP="006934E8">
      <w:pPr>
        <w:pStyle w:val="-0"/>
        <w:rPr>
          <w:color w:val="002060"/>
        </w:rPr>
      </w:pPr>
    </w:p>
    <w:p w14:paraId="54F1F3BF" w14:textId="77777777" w:rsidR="00524C6B" w:rsidRPr="00F951E0" w:rsidRDefault="00524C6B" w:rsidP="00524C6B">
      <w:pPr>
        <w:pStyle w:val="-12"/>
        <w:rPr>
          <w:color w:val="002060"/>
        </w:rPr>
      </w:pPr>
      <w:bookmarkStart w:id="33" w:name="_Toc117166870"/>
      <w:r w:rsidRPr="00F951E0">
        <w:rPr>
          <w:color w:val="002060"/>
        </w:rPr>
        <w:lastRenderedPageBreak/>
        <w:t>Лист контроля версий</w:t>
      </w:r>
      <w:bookmarkEnd w:id="33"/>
    </w:p>
    <w:tbl>
      <w:tblPr>
        <w:tblW w:w="4216" w:type="pct"/>
        <w:tblLook w:val="0000" w:firstRow="0" w:lastRow="0" w:firstColumn="0" w:lastColumn="0" w:noHBand="0" w:noVBand="0"/>
      </w:tblPr>
      <w:tblGrid>
        <w:gridCol w:w="1003"/>
        <w:gridCol w:w="1189"/>
        <w:gridCol w:w="4722"/>
        <w:gridCol w:w="1677"/>
      </w:tblGrid>
      <w:tr w:rsidR="00524C6B" w:rsidRPr="0032749C" w14:paraId="644E8796" w14:textId="77777777" w:rsidTr="009F31EE">
        <w:trPr>
          <w:cantSplit/>
          <w:tblHeader/>
        </w:trPr>
        <w:tc>
          <w:tcPr>
            <w:tcW w:w="584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2F2F2" w:themeFill="background1" w:themeFillShade="F2"/>
          </w:tcPr>
          <w:p w14:paraId="6120BB0E" w14:textId="77777777" w:rsidR="00524C6B" w:rsidRPr="0032749C" w:rsidRDefault="00524C6B" w:rsidP="009F31EE">
            <w:pPr>
              <w:pStyle w:val="ColumnBold"/>
            </w:pPr>
            <w:r w:rsidRPr="0032749C">
              <w:t>Версия</w:t>
            </w:r>
          </w:p>
        </w:tc>
        <w:tc>
          <w:tcPr>
            <w:tcW w:w="692" w:type="pct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2F2F2" w:themeFill="background1" w:themeFillShade="F2"/>
          </w:tcPr>
          <w:p w14:paraId="3FB4EBAA" w14:textId="77777777" w:rsidR="00524C6B" w:rsidRPr="0032749C" w:rsidRDefault="00524C6B" w:rsidP="009F31EE">
            <w:pPr>
              <w:pStyle w:val="ColumnBold"/>
            </w:pPr>
            <w:r w:rsidRPr="0032749C">
              <w:t>Дата</w:t>
            </w:r>
          </w:p>
        </w:tc>
        <w:tc>
          <w:tcPr>
            <w:tcW w:w="2748" w:type="pct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2F2F2" w:themeFill="background1" w:themeFillShade="F2"/>
          </w:tcPr>
          <w:p w14:paraId="1AC1C1F6" w14:textId="77777777" w:rsidR="00524C6B" w:rsidRPr="0032749C" w:rsidRDefault="00524C6B" w:rsidP="009F31EE">
            <w:pPr>
              <w:pStyle w:val="ColumnBold"/>
            </w:pPr>
            <w:r w:rsidRPr="0032749C">
              <w:t xml:space="preserve">Внесенные изменения </w:t>
            </w:r>
          </w:p>
        </w:tc>
        <w:tc>
          <w:tcPr>
            <w:tcW w:w="976" w:type="pct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2F2F2" w:themeFill="background1" w:themeFillShade="F2"/>
          </w:tcPr>
          <w:p w14:paraId="163AAEBF" w14:textId="3CDAED16" w:rsidR="00524C6B" w:rsidRPr="00524C6B" w:rsidRDefault="00524C6B" w:rsidP="009F31EE">
            <w:pPr>
              <w:pStyle w:val="ColumnBold"/>
            </w:pPr>
            <w:r>
              <w:t>Автор</w:t>
            </w:r>
          </w:p>
        </w:tc>
      </w:tr>
      <w:tr w:rsidR="00524C6B" w:rsidRPr="0032749C" w14:paraId="3AFE8432" w14:textId="77777777" w:rsidTr="009F31EE">
        <w:trPr>
          <w:cantSplit/>
        </w:trPr>
        <w:tc>
          <w:tcPr>
            <w:tcW w:w="584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33B47A28" w14:textId="6EA135E0" w:rsidR="00524C6B" w:rsidRPr="00524C6B" w:rsidRDefault="00524C6B" w:rsidP="009F31EE">
            <w:pPr>
              <w:pStyle w:val="Table"/>
              <w:rPr>
                <w:lang w:val="en-US"/>
              </w:rPr>
            </w:pPr>
            <w:r>
              <w:t>1.</w:t>
            </w:r>
            <w:r>
              <w:rPr>
                <w:lang w:val="en-US"/>
              </w:rPr>
              <w:t>1</w:t>
            </w:r>
          </w:p>
        </w:tc>
        <w:tc>
          <w:tcPr>
            <w:tcW w:w="692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2DBF2341" w14:textId="08233DC3" w:rsidR="00524C6B" w:rsidRPr="00524C6B" w:rsidRDefault="00105D40" w:rsidP="009F31EE">
            <w:pPr>
              <w:pStyle w:val="Table"/>
              <w:rPr>
                <w:lang w:val="en-US"/>
              </w:rPr>
            </w:pPr>
            <w:r>
              <w:rPr>
                <w:lang w:val="en-US"/>
              </w:rPr>
              <w:t>xx</w:t>
            </w:r>
            <w:r>
              <w:t>.</w:t>
            </w:r>
            <w:r>
              <w:rPr>
                <w:lang w:val="en-US"/>
              </w:rPr>
              <w:t>xx</w:t>
            </w:r>
            <w:r>
              <w:t>.2022</w:t>
            </w:r>
          </w:p>
        </w:tc>
        <w:tc>
          <w:tcPr>
            <w:tcW w:w="2748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18B83C79" w14:textId="77777777" w:rsidR="00524C6B" w:rsidRPr="0032749C" w:rsidRDefault="00524C6B" w:rsidP="009F31EE">
            <w:pPr>
              <w:pStyle w:val="Table"/>
            </w:pPr>
            <w:r>
              <w:t>Документ создан.</w:t>
            </w:r>
          </w:p>
        </w:tc>
        <w:tc>
          <w:tcPr>
            <w:tcW w:w="976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6EF4A8D9" w14:textId="124BF525" w:rsidR="00524C6B" w:rsidRPr="00524C6B" w:rsidRDefault="00105D40" w:rsidP="009F31EE">
            <w:pPr>
              <w:pStyle w:val="Table"/>
              <w:rPr>
                <w:lang w:val="en-US"/>
              </w:rPr>
            </w:pPr>
            <w:r>
              <w:rPr>
                <w:lang w:val="en-US"/>
              </w:rPr>
              <w:t>Name</w:t>
            </w:r>
          </w:p>
        </w:tc>
      </w:tr>
      <w:tr w:rsidR="002F6364" w:rsidRPr="0032749C" w14:paraId="373322E5" w14:textId="77777777" w:rsidTr="009F31EE">
        <w:trPr>
          <w:cantSplit/>
        </w:trPr>
        <w:tc>
          <w:tcPr>
            <w:tcW w:w="584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51223347" w14:textId="6876669C" w:rsidR="002F6364" w:rsidRDefault="002F6364" w:rsidP="002F6364">
            <w:pPr>
              <w:pStyle w:val="Table"/>
            </w:pPr>
            <w:r>
              <w:t>1.2</w:t>
            </w:r>
          </w:p>
        </w:tc>
        <w:tc>
          <w:tcPr>
            <w:tcW w:w="692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2815FEB7" w14:textId="24C316F0" w:rsidR="002F6364" w:rsidRDefault="00105D40" w:rsidP="002F6364">
            <w:pPr>
              <w:pStyle w:val="Table"/>
            </w:pPr>
            <w:r>
              <w:rPr>
                <w:lang w:val="en-US"/>
              </w:rPr>
              <w:t>xx</w:t>
            </w:r>
            <w:r>
              <w:t>.</w:t>
            </w:r>
            <w:r>
              <w:rPr>
                <w:lang w:val="en-US"/>
              </w:rPr>
              <w:t>xx</w:t>
            </w:r>
            <w:r>
              <w:t>.2022</w:t>
            </w:r>
          </w:p>
        </w:tc>
        <w:tc>
          <w:tcPr>
            <w:tcW w:w="2748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6ED976BD" w14:textId="418899F6" w:rsidR="002F6364" w:rsidRDefault="002F6364" w:rsidP="002F6364">
            <w:pPr>
              <w:pStyle w:val="Table"/>
            </w:pPr>
            <w:r>
              <w:t xml:space="preserve">Исключен алгоритм 2.7 </w:t>
            </w:r>
          </w:p>
        </w:tc>
        <w:tc>
          <w:tcPr>
            <w:tcW w:w="976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27AD1CB5" w14:textId="6E14D2BE" w:rsidR="002F6364" w:rsidRPr="0032749C" w:rsidRDefault="00105D40" w:rsidP="002F6364">
            <w:pPr>
              <w:pStyle w:val="Table"/>
            </w:pPr>
            <w:r>
              <w:t>Name</w:t>
            </w:r>
          </w:p>
        </w:tc>
      </w:tr>
      <w:tr w:rsidR="002F6364" w:rsidRPr="0032749C" w14:paraId="7E3FFA17" w14:textId="77777777" w:rsidTr="009F31EE">
        <w:trPr>
          <w:cantSplit/>
        </w:trPr>
        <w:tc>
          <w:tcPr>
            <w:tcW w:w="584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3FCE8E8C" w14:textId="7028A1E0" w:rsidR="002F6364" w:rsidRDefault="002F6364" w:rsidP="002F6364">
            <w:pPr>
              <w:pStyle w:val="Table"/>
            </w:pPr>
            <w:r>
              <w:t>2.0</w:t>
            </w:r>
          </w:p>
        </w:tc>
        <w:tc>
          <w:tcPr>
            <w:tcW w:w="692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723F6527" w14:textId="55A3116B" w:rsidR="002F6364" w:rsidRDefault="00105D40" w:rsidP="002F6364">
            <w:pPr>
              <w:pStyle w:val="Table"/>
            </w:pPr>
            <w:r>
              <w:rPr>
                <w:lang w:val="en-US"/>
              </w:rPr>
              <w:t>xx</w:t>
            </w:r>
            <w:r w:rsidR="002F6364">
              <w:t>.</w:t>
            </w:r>
            <w:r>
              <w:rPr>
                <w:lang w:val="en-US"/>
              </w:rPr>
              <w:t>xx</w:t>
            </w:r>
            <w:r w:rsidR="002F6364">
              <w:t>.2022</w:t>
            </w:r>
          </w:p>
        </w:tc>
        <w:tc>
          <w:tcPr>
            <w:tcW w:w="2748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05187046" w14:textId="42AD0F13" w:rsidR="002F6364" w:rsidRPr="0017428F" w:rsidRDefault="002F6364" w:rsidP="002F6364">
            <w:pPr>
              <w:pStyle w:val="Table"/>
            </w:pPr>
            <w:r>
              <w:t>Добавлены Алгоритм 2.7, 2.8</w:t>
            </w:r>
          </w:p>
        </w:tc>
        <w:tc>
          <w:tcPr>
            <w:tcW w:w="976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1597DE83" w14:textId="1F6B3AF1" w:rsidR="002F6364" w:rsidRPr="0032749C" w:rsidRDefault="00105D40" w:rsidP="002F6364">
            <w:pPr>
              <w:pStyle w:val="Table"/>
            </w:pPr>
            <w:r>
              <w:rPr>
                <w:lang w:val="en-US"/>
              </w:rPr>
              <w:t>Name</w:t>
            </w:r>
          </w:p>
        </w:tc>
      </w:tr>
      <w:tr w:rsidR="002F6364" w:rsidRPr="0032749C" w14:paraId="1D5A88B6" w14:textId="77777777" w:rsidTr="009F31EE">
        <w:trPr>
          <w:cantSplit/>
        </w:trPr>
        <w:tc>
          <w:tcPr>
            <w:tcW w:w="584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021F0624" w14:textId="77777777" w:rsidR="002F6364" w:rsidRDefault="002F6364" w:rsidP="002F6364">
            <w:pPr>
              <w:pStyle w:val="Table"/>
            </w:pPr>
          </w:p>
        </w:tc>
        <w:tc>
          <w:tcPr>
            <w:tcW w:w="692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7B3B4221" w14:textId="77777777" w:rsidR="002F6364" w:rsidRDefault="002F6364" w:rsidP="002F6364">
            <w:pPr>
              <w:pStyle w:val="Table"/>
            </w:pPr>
          </w:p>
        </w:tc>
        <w:tc>
          <w:tcPr>
            <w:tcW w:w="2748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2B64EEE4" w14:textId="77777777" w:rsidR="002F6364" w:rsidRDefault="002F6364" w:rsidP="002F6364">
            <w:pPr>
              <w:pStyle w:val="Table"/>
            </w:pPr>
          </w:p>
        </w:tc>
        <w:tc>
          <w:tcPr>
            <w:tcW w:w="976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5A2D77D2" w14:textId="77777777" w:rsidR="002F6364" w:rsidRPr="0032749C" w:rsidRDefault="002F6364" w:rsidP="002F6364">
            <w:pPr>
              <w:pStyle w:val="Table"/>
            </w:pPr>
          </w:p>
        </w:tc>
      </w:tr>
      <w:tr w:rsidR="002F6364" w:rsidRPr="0032749C" w14:paraId="27B16D14" w14:textId="77777777" w:rsidTr="009F31EE">
        <w:trPr>
          <w:cantSplit/>
        </w:trPr>
        <w:tc>
          <w:tcPr>
            <w:tcW w:w="584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353B644B" w14:textId="77777777" w:rsidR="002F6364" w:rsidRDefault="002F6364" w:rsidP="002F6364">
            <w:pPr>
              <w:pStyle w:val="Table"/>
            </w:pPr>
          </w:p>
        </w:tc>
        <w:tc>
          <w:tcPr>
            <w:tcW w:w="692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4283513C" w14:textId="77777777" w:rsidR="002F6364" w:rsidRDefault="002F6364" w:rsidP="002F6364">
            <w:pPr>
              <w:pStyle w:val="Table"/>
            </w:pPr>
          </w:p>
        </w:tc>
        <w:tc>
          <w:tcPr>
            <w:tcW w:w="2748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42D04948" w14:textId="77777777" w:rsidR="002F6364" w:rsidRDefault="002F6364" w:rsidP="002F6364">
            <w:pPr>
              <w:pStyle w:val="Table"/>
              <w:spacing w:before="0"/>
            </w:pPr>
          </w:p>
        </w:tc>
        <w:tc>
          <w:tcPr>
            <w:tcW w:w="976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4B982ADE" w14:textId="77777777" w:rsidR="002F6364" w:rsidRPr="0032749C" w:rsidRDefault="002F6364" w:rsidP="002F6364">
            <w:pPr>
              <w:pStyle w:val="Table"/>
            </w:pPr>
          </w:p>
        </w:tc>
      </w:tr>
      <w:tr w:rsidR="002F6364" w:rsidRPr="0032749C" w14:paraId="347FFD03" w14:textId="77777777" w:rsidTr="009F31EE">
        <w:trPr>
          <w:cantSplit/>
        </w:trPr>
        <w:tc>
          <w:tcPr>
            <w:tcW w:w="584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5CB2575B" w14:textId="77777777" w:rsidR="002F6364" w:rsidRDefault="002F6364" w:rsidP="002F6364">
            <w:pPr>
              <w:pStyle w:val="Table"/>
            </w:pPr>
          </w:p>
        </w:tc>
        <w:tc>
          <w:tcPr>
            <w:tcW w:w="692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40CE15A6" w14:textId="77777777" w:rsidR="002F6364" w:rsidRDefault="002F6364" w:rsidP="002F6364">
            <w:pPr>
              <w:pStyle w:val="Table"/>
            </w:pPr>
          </w:p>
        </w:tc>
        <w:tc>
          <w:tcPr>
            <w:tcW w:w="2748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3D21681B" w14:textId="77777777" w:rsidR="002F6364" w:rsidRDefault="002F6364" w:rsidP="002F6364">
            <w:pPr>
              <w:pStyle w:val="Table"/>
            </w:pPr>
          </w:p>
        </w:tc>
        <w:tc>
          <w:tcPr>
            <w:tcW w:w="976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45A3B5BD" w14:textId="77777777" w:rsidR="002F6364" w:rsidRPr="0032749C" w:rsidRDefault="002F6364" w:rsidP="002F6364">
            <w:pPr>
              <w:pStyle w:val="Table"/>
            </w:pPr>
          </w:p>
        </w:tc>
      </w:tr>
      <w:tr w:rsidR="002F6364" w:rsidRPr="0032749C" w14:paraId="61E4EE23" w14:textId="77777777" w:rsidTr="009F31EE">
        <w:trPr>
          <w:cantSplit/>
        </w:trPr>
        <w:tc>
          <w:tcPr>
            <w:tcW w:w="584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2D1A1E67" w14:textId="77777777" w:rsidR="002F6364" w:rsidRPr="00857FC6" w:rsidRDefault="002F6364" w:rsidP="002F6364">
            <w:pPr>
              <w:pStyle w:val="Table"/>
            </w:pPr>
          </w:p>
        </w:tc>
        <w:tc>
          <w:tcPr>
            <w:tcW w:w="692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5E0D25BD" w14:textId="77777777" w:rsidR="002F6364" w:rsidRPr="00857FC6" w:rsidRDefault="002F6364" w:rsidP="002F6364">
            <w:pPr>
              <w:pStyle w:val="Table"/>
            </w:pPr>
          </w:p>
        </w:tc>
        <w:tc>
          <w:tcPr>
            <w:tcW w:w="2748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396DB913" w14:textId="77777777" w:rsidR="002F6364" w:rsidRPr="0036185C" w:rsidRDefault="002F6364" w:rsidP="002F6364">
            <w:pPr>
              <w:pStyle w:val="Table"/>
            </w:pPr>
          </w:p>
        </w:tc>
        <w:tc>
          <w:tcPr>
            <w:tcW w:w="976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4161D995" w14:textId="77777777" w:rsidR="002F6364" w:rsidRPr="0032749C" w:rsidRDefault="002F6364" w:rsidP="002F6364">
            <w:pPr>
              <w:pStyle w:val="Table"/>
            </w:pPr>
          </w:p>
        </w:tc>
      </w:tr>
      <w:tr w:rsidR="002F6364" w:rsidRPr="0032749C" w14:paraId="0A112C9D" w14:textId="77777777" w:rsidTr="009F31EE">
        <w:trPr>
          <w:cantSplit/>
        </w:trPr>
        <w:tc>
          <w:tcPr>
            <w:tcW w:w="584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269099B8" w14:textId="77777777" w:rsidR="002F6364" w:rsidRPr="00B45700" w:rsidRDefault="002F6364" w:rsidP="002F6364">
            <w:pPr>
              <w:pStyle w:val="Table"/>
            </w:pPr>
          </w:p>
        </w:tc>
        <w:tc>
          <w:tcPr>
            <w:tcW w:w="692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1465FBFE" w14:textId="77777777" w:rsidR="002F6364" w:rsidRPr="00B45700" w:rsidRDefault="002F6364" w:rsidP="002F6364">
            <w:pPr>
              <w:pStyle w:val="Table"/>
            </w:pPr>
          </w:p>
        </w:tc>
        <w:tc>
          <w:tcPr>
            <w:tcW w:w="2748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2780F214" w14:textId="77777777" w:rsidR="002F6364" w:rsidRDefault="002F6364" w:rsidP="002F6364">
            <w:pPr>
              <w:pStyle w:val="Table"/>
            </w:pPr>
          </w:p>
        </w:tc>
        <w:tc>
          <w:tcPr>
            <w:tcW w:w="976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18D3A297" w14:textId="77777777" w:rsidR="002F6364" w:rsidRPr="0032749C" w:rsidRDefault="002F6364" w:rsidP="002F6364">
            <w:pPr>
              <w:pStyle w:val="Table"/>
            </w:pPr>
          </w:p>
        </w:tc>
      </w:tr>
      <w:tr w:rsidR="002F6364" w:rsidRPr="0032749C" w14:paraId="5EE042D9" w14:textId="77777777" w:rsidTr="009F31EE">
        <w:trPr>
          <w:cantSplit/>
        </w:trPr>
        <w:tc>
          <w:tcPr>
            <w:tcW w:w="584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4FE92786" w14:textId="77777777" w:rsidR="002F6364" w:rsidRPr="00857FC6" w:rsidRDefault="002F6364" w:rsidP="002F6364">
            <w:pPr>
              <w:pStyle w:val="Table"/>
            </w:pPr>
          </w:p>
        </w:tc>
        <w:tc>
          <w:tcPr>
            <w:tcW w:w="692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3E9E2B21" w14:textId="77777777" w:rsidR="002F6364" w:rsidRPr="00857FC6" w:rsidRDefault="002F6364" w:rsidP="002F6364">
            <w:pPr>
              <w:pStyle w:val="Table"/>
            </w:pPr>
          </w:p>
        </w:tc>
        <w:tc>
          <w:tcPr>
            <w:tcW w:w="2748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54E95699" w14:textId="77777777" w:rsidR="002F6364" w:rsidRPr="00752A8D" w:rsidRDefault="002F6364" w:rsidP="002F6364">
            <w:pPr>
              <w:pStyle w:val="Table"/>
            </w:pPr>
          </w:p>
        </w:tc>
        <w:tc>
          <w:tcPr>
            <w:tcW w:w="976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16ABFB9C" w14:textId="77777777" w:rsidR="002F6364" w:rsidRPr="0032749C" w:rsidRDefault="002F6364" w:rsidP="002F6364">
            <w:pPr>
              <w:pStyle w:val="Table"/>
            </w:pPr>
          </w:p>
        </w:tc>
      </w:tr>
      <w:tr w:rsidR="002F6364" w:rsidRPr="0032749C" w14:paraId="0C84FBA3" w14:textId="77777777" w:rsidTr="009F31EE">
        <w:trPr>
          <w:cantSplit/>
        </w:trPr>
        <w:tc>
          <w:tcPr>
            <w:tcW w:w="584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5C715AFE" w14:textId="77777777" w:rsidR="002F6364" w:rsidRPr="000B77CD" w:rsidRDefault="002F6364" w:rsidP="002F6364">
            <w:pPr>
              <w:pStyle w:val="Table"/>
            </w:pPr>
          </w:p>
        </w:tc>
        <w:tc>
          <w:tcPr>
            <w:tcW w:w="692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03BCAC27" w14:textId="77777777" w:rsidR="002F6364" w:rsidRPr="00857FC6" w:rsidRDefault="002F6364" w:rsidP="002F6364">
            <w:pPr>
              <w:pStyle w:val="Table"/>
            </w:pPr>
          </w:p>
        </w:tc>
        <w:tc>
          <w:tcPr>
            <w:tcW w:w="2748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7824FA87" w14:textId="77777777" w:rsidR="002F6364" w:rsidRDefault="002F6364" w:rsidP="002F6364">
            <w:pPr>
              <w:pStyle w:val="Table"/>
            </w:pPr>
          </w:p>
        </w:tc>
        <w:tc>
          <w:tcPr>
            <w:tcW w:w="976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3DAC0D3F" w14:textId="77777777" w:rsidR="002F6364" w:rsidRPr="0032749C" w:rsidRDefault="002F6364" w:rsidP="002F6364">
            <w:pPr>
              <w:pStyle w:val="Table"/>
            </w:pPr>
          </w:p>
        </w:tc>
      </w:tr>
      <w:tr w:rsidR="002F6364" w:rsidRPr="0032749C" w14:paraId="5A84C64E" w14:textId="77777777" w:rsidTr="009F31EE">
        <w:trPr>
          <w:cantSplit/>
        </w:trPr>
        <w:tc>
          <w:tcPr>
            <w:tcW w:w="584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64B65635" w14:textId="77777777" w:rsidR="002F6364" w:rsidRPr="00793D4F" w:rsidRDefault="002F6364" w:rsidP="002F6364">
            <w:pPr>
              <w:pStyle w:val="Table"/>
            </w:pPr>
          </w:p>
        </w:tc>
        <w:tc>
          <w:tcPr>
            <w:tcW w:w="692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42161FB9" w14:textId="77777777" w:rsidR="002F6364" w:rsidRPr="00793D4F" w:rsidRDefault="002F6364" w:rsidP="002F6364">
            <w:pPr>
              <w:pStyle w:val="Table"/>
            </w:pPr>
          </w:p>
        </w:tc>
        <w:tc>
          <w:tcPr>
            <w:tcW w:w="2748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65CBC855" w14:textId="77777777" w:rsidR="002F6364" w:rsidRDefault="002F6364" w:rsidP="002F6364">
            <w:pPr>
              <w:pStyle w:val="Table"/>
            </w:pPr>
          </w:p>
        </w:tc>
        <w:tc>
          <w:tcPr>
            <w:tcW w:w="976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55D153B2" w14:textId="77777777" w:rsidR="002F6364" w:rsidRPr="0032749C" w:rsidRDefault="002F6364" w:rsidP="002F6364">
            <w:pPr>
              <w:pStyle w:val="Table"/>
            </w:pPr>
          </w:p>
        </w:tc>
      </w:tr>
      <w:tr w:rsidR="002F6364" w:rsidRPr="0032749C" w14:paraId="6481D376" w14:textId="77777777" w:rsidTr="009F31EE">
        <w:trPr>
          <w:cantSplit/>
        </w:trPr>
        <w:tc>
          <w:tcPr>
            <w:tcW w:w="584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32B874BB" w14:textId="77777777" w:rsidR="002F6364" w:rsidRPr="00857FC6" w:rsidRDefault="002F6364" w:rsidP="002F6364">
            <w:pPr>
              <w:pStyle w:val="Table"/>
            </w:pPr>
          </w:p>
        </w:tc>
        <w:tc>
          <w:tcPr>
            <w:tcW w:w="692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6962EDF7" w14:textId="77777777" w:rsidR="002F6364" w:rsidRPr="00857FC6" w:rsidRDefault="002F6364" w:rsidP="002F6364">
            <w:pPr>
              <w:pStyle w:val="Table"/>
            </w:pPr>
          </w:p>
        </w:tc>
        <w:tc>
          <w:tcPr>
            <w:tcW w:w="2748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13501A3D" w14:textId="77777777" w:rsidR="002F6364" w:rsidRPr="003F28A8" w:rsidRDefault="002F6364" w:rsidP="002F6364">
            <w:pPr>
              <w:pStyle w:val="Table"/>
            </w:pPr>
          </w:p>
        </w:tc>
        <w:tc>
          <w:tcPr>
            <w:tcW w:w="976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030B5328" w14:textId="77777777" w:rsidR="002F6364" w:rsidRPr="0032749C" w:rsidRDefault="002F6364" w:rsidP="002F6364">
            <w:pPr>
              <w:pStyle w:val="Table"/>
            </w:pPr>
          </w:p>
        </w:tc>
      </w:tr>
      <w:tr w:rsidR="002F6364" w:rsidRPr="0032749C" w14:paraId="4D402B07" w14:textId="77777777" w:rsidTr="009F31EE">
        <w:trPr>
          <w:cantSplit/>
        </w:trPr>
        <w:tc>
          <w:tcPr>
            <w:tcW w:w="584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639A3CF8" w14:textId="77777777" w:rsidR="002F6364" w:rsidRPr="00857FC6" w:rsidRDefault="002F6364" w:rsidP="002F6364">
            <w:pPr>
              <w:pStyle w:val="Table"/>
            </w:pPr>
          </w:p>
        </w:tc>
        <w:tc>
          <w:tcPr>
            <w:tcW w:w="692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2F21E48A" w14:textId="77777777" w:rsidR="002F6364" w:rsidRPr="00857FC6" w:rsidRDefault="002F6364" w:rsidP="002F6364">
            <w:pPr>
              <w:pStyle w:val="Table"/>
            </w:pPr>
          </w:p>
        </w:tc>
        <w:tc>
          <w:tcPr>
            <w:tcW w:w="2748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424951EE" w14:textId="77777777" w:rsidR="002F6364" w:rsidRPr="00AA3DBA" w:rsidRDefault="002F6364" w:rsidP="002F6364">
            <w:pPr>
              <w:pStyle w:val="Table"/>
            </w:pPr>
          </w:p>
        </w:tc>
        <w:tc>
          <w:tcPr>
            <w:tcW w:w="976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11D90276" w14:textId="77777777" w:rsidR="002F6364" w:rsidRPr="0032749C" w:rsidRDefault="002F6364" w:rsidP="002F6364">
            <w:pPr>
              <w:pStyle w:val="Table"/>
            </w:pPr>
          </w:p>
        </w:tc>
      </w:tr>
      <w:tr w:rsidR="002F6364" w:rsidRPr="0032749C" w14:paraId="00A20C37" w14:textId="77777777" w:rsidTr="009F31EE">
        <w:trPr>
          <w:cantSplit/>
        </w:trPr>
        <w:tc>
          <w:tcPr>
            <w:tcW w:w="584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31BF944B" w14:textId="77777777" w:rsidR="002F6364" w:rsidRPr="00857FC6" w:rsidRDefault="002F6364" w:rsidP="002F6364">
            <w:pPr>
              <w:pStyle w:val="Table"/>
            </w:pPr>
          </w:p>
        </w:tc>
        <w:tc>
          <w:tcPr>
            <w:tcW w:w="692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1DA8D88A" w14:textId="77777777" w:rsidR="002F6364" w:rsidRPr="00857FC6" w:rsidRDefault="002F6364" w:rsidP="002F6364">
            <w:pPr>
              <w:pStyle w:val="Table"/>
            </w:pPr>
          </w:p>
        </w:tc>
        <w:tc>
          <w:tcPr>
            <w:tcW w:w="2748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7187F10F" w14:textId="77777777" w:rsidR="002F6364" w:rsidRPr="00391D8E" w:rsidRDefault="002F6364" w:rsidP="002F6364">
            <w:pPr>
              <w:pStyle w:val="Table"/>
            </w:pPr>
          </w:p>
        </w:tc>
        <w:tc>
          <w:tcPr>
            <w:tcW w:w="976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0737BEDE" w14:textId="77777777" w:rsidR="002F6364" w:rsidRPr="0032749C" w:rsidRDefault="002F6364" w:rsidP="002F6364">
            <w:pPr>
              <w:pStyle w:val="Table"/>
            </w:pPr>
          </w:p>
        </w:tc>
      </w:tr>
      <w:tr w:rsidR="002F6364" w:rsidRPr="0032749C" w14:paraId="56E22450" w14:textId="77777777" w:rsidTr="009F31EE">
        <w:trPr>
          <w:cantSplit/>
        </w:trPr>
        <w:tc>
          <w:tcPr>
            <w:tcW w:w="584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63BB4AFB" w14:textId="77777777" w:rsidR="002F6364" w:rsidRPr="00391D8E" w:rsidRDefault="002F6364" w:rsidP="002F6364">
            <w:pPr>
              <w:pStyle w:val="Table"/>
            </w:pPr>
          </w:p>
        </w:tc>
        <w:tc>
          <w:tcPr>
            <w:tcW w:w="692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23387772" w14:textId="77777777" w:rsidR="002F6364" w:rsidRPr="00391D8E" w:rsidRDefault="002F6364" w:rsidP="002F6364">
            <w:pPr>
              <w:pStyle w:val="Table"/>
            </w:pPr>
          </w:p>
        </w:tc>
        <w:tc>
          <w:tcPr>
            <w:tcW w:w="2748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484B23CF" w14:textId="77777777" w:rsidR="002F6364" w:rsidRPr="00857FC6" w:rsidRDefault="002F6364" w:rsidP="002F6364">
            <w:pPr>
              <w:pStyle w:val="Table"/>
            </w:pPr>
          </w:p>
        </w:tc>
        <w:tc>
          <w:tcPr>
            <w:tcW w:w="976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05A99C69" w14:textId="77777777" w:rsidR="002F6364" w:rsidRPr="0032749C" w:rsidRDefault="002F6364" w:rsidP="002F6364">
            <w:pPr>
              <w:pStyle w:val="Table"/>
            </w:pPr>
          </w:p>
        </w:tc>
      </w:tr>
      <w:tr w:rsidR="002F6364" w:rsidRPr="0032749C" w14:paraId="4C609C5A" w14:textId="77777777" w:rsidTr="009F31EE">
        <w:trPr>
          <w:cantSplit/>
        </w:trPr>
        <w:tc>
          <w:tcPr>
            <w:tcW w:w="584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3C97E56F" w14:textId="77777777" w:rsidR="002F6364" w:rsidRDefault="002F6364" w:rsidP="002F6364">
            <w:pPr>
              <w:pStyle w:val="Table"/>
            </w:pPr>
          </w:p>
        </w:tc>
        <w:tc>
          <w:tcPr>
            <w:tcW w:w="692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2A499B08" w14:textId="77777777" w:rsidR="002F6364" w:rsidRDefault="002F6364" w:rsidP="002F6364">
            <w:pPr>
              <w:pStyle w:val="Table"/>
            </w:pPr>
          </w:p>
        </w:tc>
        <w:tc>
          <w:tcPr>
            <w:tcW w:w="2748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64CD5539" w14:textId="77777777" w:rsidR="002F6364" w:rsidRDefault="002F6364" w:rsidP="002F6364">
            <w:pPr>
              <w:pStyle w:val="Table"/>
            </w:pPr>
          </w:p>
        </w:tc>
        <w:tc>
          <w:tcPr>
            <w:tcW w:w="976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344B6B50" w14:textId="77777777" w:rsidR="002F6364" w:rsidRPr="0032749C" w:rsidRDefault="002F6364" w:rsidP="002F6364">
            <w:pPr>
              <w:pStyle w:val="Table"/>
            </w:pPr>
          </w:p>
        </w:tc>
      </w:tr>
      <w:tr w:rsidR="002F6364" w:rsidRPr="0032749C" w14:paraId="7244E0C3" w14:textId="77777777" w:rsidTr="009F31EE">
        <w:trPr>
          <w:cantSplit/>
        </w:trPr>
        <w:tc>
          <w:tcPr>
            <w:tcW w:w="584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315AFCB1" w14:textId="77777777" w:rsidR="002F6364" w:rsidRDefault="002F6364" w:rsidP="002F6364">
            <w:pPr>
              <w:pStyle w:val="Table"/>
            </w:pPr>
          </w:p>
        </w:tc>
        <w:tc>
          <w:tcPr>
            <w:tcW w:w="692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0A9CDD88" w14:textId="77777777" w:rsidR="002F6364" w:rsidRDefault="002F6364" w:rsidP="002F6364">
            <w:pPr>
              <w:pStyle w:val="Table"/>
            </w:pPr>
          </w:p>
        </w:tc>
        <w:tc>
          <w:tcPr>
            <w:tcW w:w="2748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3EEB6BF8" w14:textId="77777777" w:rsidR="002F6364" w:rsidRDefault="002F6364" w:rsidP="002F6364">
            <w:pPr>
              <w:pStyle w:val="Table"/>
            </w:pPr>
          </w:p>
        </w:tc>
        <w:tc>
          <w:tcPr>
            <w:tcW w:w="976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6899E075" w14:textId="77777777" w:rsidR="002F6364" w:rsidRPr="0032749C" w:rsidRDefault="002F6364" w:rsidP="002F6364">
            <w:pPr>
              <w:pStyle w:val="Table"/>
            </w:pPr>
          </w:p>
        </w:tc>
      </w:tr>
    </w:tbl>
    <w:p w14:paraId="6CA00B93" w14:textId="77777777" w:rsidR="00524C6B" w:rsidRDefault="00524C6B">
      <w:pPr>
        <w:pStyle w:val="-0"/>
        <w:rPr>
          <w:color w:val="002060"/>
        </w:rPr>
      </w:pPr>
    </w:p>
    <w:p w14:paraId="4EBDF081" w14:textId="77777777" w:rsidR="00524C6B" w:rsidRDefault="00524C6B">
      <w:pPr>
        <w:pStyle w:val="-0"/>
        <w:rPr>
          <w:color w:val="002060"/>
        </w:rPr>
      </w:pPr>
    </w:p>
    <w:p w14:paraId="599F1554" w14:textId="77777777" w:rsidR="00524C6B" w:rsidRDefault="00524C6B">
      <w:pPr>
        <w:pStyle w:val="-0"/>
        <w:rPr>
          <w:color w:val="002060"/>
        </w:rPr>
      </w:pPr>
    </w:p>
    <w:p w14:paraId="38715E6D" w14:textId="77777777" w:rsidR="00524C6B" w:rsidRDefault="00524C6B">
      <w:pPr>
        <w:pStyle w:val="-0"/>
        <w:rPr>
          <w:color w:val="002060"/>
        </w:rPr>
      </w:pPr>
    </w:p>
    <w:p w14:paraId="6D2931BB" w14:textId="77777777" w:rsidR="00524C6B" w:rsidRDefault="00524C6B">
      <w:pPr>
        <w:pStyle w:val="-0"/>
        <w:rPr>
          <w:color w:val="002060"/>
        </w:rPr>
      </w:pPr>
    </w:p>
    <w:p w14:paraId="3AEF13A8" w14:textId="77777777" w:rsidR="00524C6B" w:rsidRDefault="00524C6B">
      <w:pPr>
        <w:pStyle w:val="-0"/>
        <w:rPr>
          <w:color w:val="002060"/>
        </w:rPr>
      </w:pPr>
    </w:p>
    <w:p w14:paraId="0E40D0FA" w14:textId="77777777" w:rsidR="00524C6B" w:rsidRDefault="00524C6B">
      <w:pPr>
        <w:pStyle w:val="-0"/>
        <w:rPr>
          <w:color w:val="002060"/>
        </w:rPr>
      </w:pPr>
    </w:p>
    <w:p w14:paraId="270409AD" w14:textId="77777777" w:rsidR="00524C6B" w:rsidRDefault="00524C6B">
      <w:pPr>
        <w:pStyle w:val="-0"/>
        <w:rPr>
          <w:color w:val="002060"/>
        </w:rPr>
      </w:pPr>
    </w:p>
    <w:p w14:paraId="09E7B95A" w14:textId="77777777" w:rsidR="00524C6B" w:rsidRDefault="00524C6B">
      <w:pPr>
        <w:pStyle w:val="-0"/>
        <w:rPr>
          <w:color w:val="002060"/>
        </w:rPr>
      </w:pPr>
    </w:p>
    <w:p w14:paraId="373C462B" w14:textId="77777777" w:rsidR="00524C6B" w:rsidRDefault="00524C6B">
      <w:pPr>
        <w:pStyle w:val="-0"/>
        <w:rPr>
          <w:color w:val="002060"/>
        </w:rPr>
      </w:pPr>
    </w:p>
    <w:p w14:paraId="63ABB369" w14:textId="77777777" w:rsidR="00524C6B" w:rsidRDefault="00524C6B">
      <w:pPr>
        <w:pStyle w:val="-0"/>
        <w:rPr>
          <w:color w:val="002060"/>
        </w:rPr>
      </w:pPr>
    </w:p>
    <w:p w14:paraId="4946AC11" w14:textId="3B5C938C" w:rsidR="00524C6B" w:rsidRDefault="00524C6B">
      <w:pPr>
        <w:pStyle w:val="-0"/>
        <w:rPr>
          <w:color w:val="002060"/>
        </w:rPr>
      </w:pPr>
    </w:p>
    <w:p w14:paraId="69953075" w14:textId="1B70E71A" w:rsidR="00DA04FB" w:rsidRDefault="00DA04FB">
      <w:pPr>
        <w:pStyle w:val="-0"/>
        <w:rPr>
          <w:color w:val="002060"/>
        </w:rPr>
      </w:pPr>
    </w:p>
    <w:p w14:paraId="555E87D1" w14:textId="77777777" w:rsidR="00DA04FB" w:rsidRDefault="00DA04FB">
      <w:pPr>
        <w:pStyle w:val="-0"/>
        <w:rPr>
          <w:color w:val="002060"/>
        </w:rPr>
      </w:pPr>
    </w:p>
    <w:p w14:paraId="4153EFDC" w14:textId="77777777" w:rsidR="00524C6B" w:rsidRDefault="00524C6B">
      <w:pPr>
        <w:pStyle w:val="-0"/>
        <w:rPr>
          <w:color w:val="002060"/>
        </w:rPr>
      </w:pPr>
    </w:p>
    <w:p w14:paraId="019393B4" w14:textId="45BDB58F" w:rsidR="00CD4787" w:rsidRDefault="00CD4787">
      <w:pPr>
        <w:pStyle w:val="-0"/>
        <w:rPr>
          <w:color w:val="002060"/>
        </w:rPr>
      </w:pPr>
      <w:r>
        <w:rPr>
          <w:color w:val="002060"/>
        </w:rPr>
        <w:lastRenderedPageBreak/>
        <w:t xml:space="preserve">Приложение 1 «таблица данных о </w:t>
      </w:r>
      <w:r w:rsidR="00DA04FB">
        <w:rPr>
          <w:color w:val="002060"/>
          <w:lang w:val="en-US"/>
        </w:rPr>
        <w:t>***</w:t>
      </w:r>
      <w:r>
        <w:rPr>
          <w:color w:val="002060"/>
        </w:rPr>
        <w:t>»</w:t>
      </w:r>
    </w:p>
    <w:p w14:paraId="007C68BD" w14:textId="7609812B" w:rsidR="00CD4787" w:rsidRDefault="00CD4787">
      <w:pPr>
        <w:pStyle w:val="-0"/>
        <w:rPr>
          <w:color w:val="002060"/>
        </w:rPr>
      </w:pPr>
      <w:r>
        <w:rPr>
          <w:color w:val="002060"/>
        </w:rPr>
        <w:t xml:space="preserve">Структура 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562"/>
        <w:gridCol w:w="1985"/>
        <w:gridCol w:w="1417"/>
        <w:gridCol w:w="2127"/>
        <w:gridCol w:w="2925"/>
      </w:tblGrid>
      <w:tr w:rsidR="00CD4787" w14:paraId="1B3DE8DC" w14:textId="77777777" w:rsidTr="004918AA">
        <w:tc>
          <w:tcPr>
            <w:tcW w:w="562" w:type="dxa"/>
          </w:tcPr>
          <w:p w14:paraId="0DF7FE02" w14:textId="77777777" w:rsidR="00CD4787" w:rsidRDefault="00CD4787" w:rsidP="004918AA">
            <w:pPr>
              <w:ind w:firstLine="0"/>
            </w:pPr>
            <w:r>
              <w:t>№</w:t>
            </w:r>
          </w:p>
        </w:tc>
        <w:tc>
          <w:tcPr>
            <w:tcW w:w="1985" w:type="dxa"/>
          </w:tcPr>
          <w:p w14:paraId="7DD83F15" w14:textId="77777777" w:rsidR="00CD4787" w:rsidRDefault="00CD4787" w:rsidP="004918AA">
            <w:pPr>
              <w:ind w:firstLine="0"/>
            </w:pPr>
            <w:r>
              <w:t>Название</w:t>
            </w:r>
          </w:p>
        </w:tc>
        <w:tc>
          <w:tcPr>
            <w:tcW w:w="1417" w:type="dxa"/>
          </w:tcPr>
          <w:p w14:paraId="6BF8F6D9" w14:textId="77777777" w:rsidR="00CD4787" w:rsidRDefault="00CD4787" w:rsidP="004918AA">
            <w:pPr>
              <w:ind w:firstLine="0"/>
            </w:pPr>
            <w:r>
              <w:t>Тип</w:t>
            </w:r>
          </w:p>
        </w:tc>
        <w:tc>
          <w:tcPr>
            <w:tcW w:w="2127" w:type="dxa"/>
          </w:tcPr>
          <w:p w14:paraId="4922C42A" w14:textId="77777777" w:rsidR="00CD4787" w:rsidRDefault="00CD4787" w:rsidP="004918AA">
            <w:pPr>
              <w:ind w:firstLine="0"/>
            </w:pPr>
            <w:r>
              <w:t>Правила</w:t>
            </w:r>
          </w:p>
        </w:tc>
        <w:tc>
          <w:tcPr>
            <w:tcW w:w="2925" w:type="dxa"/>
          </w:tcPr>
          <w:p w14:paraId="55CC574C" w14:textId="77777777" w:rsidR="00CD4787" w:rsidRDefault="00CD4787" w:rsidP="004918AA">
            <w:pPr>
              <w:ind w:firstLine="0"/>
            </w:pPr>
            <w:r>
              <w:t>Описание</w:t>
            </w:r>
          </w:p>
        </w:tc>
      </w:tr>
      <w:tr w:rsidR="00DA04FB" w14:paraId="3F0E7308" w14:textId="77777777" w:rsidTr="004918AA">
        <w:trPr>
          <w:gridAfter w:val="4"/>
          <w:wAfter w:w="8454" w:type="dxa"/>
        </w:trPr>
        <w:tc>
          <w:tcPr>
            <w:tcW w:w="562" w:type="dxa"/>
          </w:tcPr>
          <w:p w14:paraId="2699B931" w14:textId="319C1B12" w:rsidR="00DA04FB" w:rsidRDefault="00DA04FB" w:rsidP="0039658C">
            <w:pPr>
              <w:ind w:firstLine="0"/>
            </w:pPr>
            <w:r>
              <w:t>1</w:t>
            </w:r>
          </w:p>
        </w:tc>
      </w:tr>
      <w:tr w:rsidR="00DA04FB" w14:paraId="65806757" w14:textId="77777777" w:rsidTr="004918AA">
        <w:trPr>
          <w:gridAfter w:val="4"/>
          <w:wAfter w:w="8454" w:type="dxa"/>
        </w:trPr>
        <w:tc>
          <w:tcPr>
            <w:tcW w:w="562" w:type="dxa"/>
          </w:tcPr>
          <w:p w14:paraId="311B0921" w14:textId="11B4E3AE" w:rsidR="00DA04FB" w:rsidRDefault="00DA04FB" w:rsidP="0039658C">
            <w:pPr>
              <w:ind w:firstLine="0"/>
            </w:pPr>
            <w:r>
              <w:t>2</w:t>
            </w:r>
          </w:p>
        </w:tc>
      </w:tr>
      <w:tr w:rsidR="00DA04FB" w14:paraId="0BAE1715" w14:textId="77777777" w:rsidTr="004918AA">
        <w:trPr>
          <w:gridAfter w:val="4"/>
          <w:wAfter w:w="8454" w:type="dxa"/>
        </w:trPr>
        <w:tc>
          <w:tcPr>
            <w:tcW w:w="562" w:type="dxa"/>
          </w:tcPr>
          <w:p w14:paraId="0A0969F2" w14:textId="087243CC" w:rsidR="00DA04FB" w:rsidRDefault="00DA04FB" w:rsidP="0039658C">
            <w:pPr>
              <w:ind w:firstLine="0"/>
            </w:pPr>
            <w:r>
              <w:t>3</w:t>
            </w:r>
          </w:p>
        </w:tc>
      </w:tr>
      <w:tr w:rsidR="00DA04FB" w14:paraId="72B5802F" w14:textId="77777777" w:rsidTr="004918AA">
        <w:trPr>
          <w:gridAfter w:val="4"/>
          <w:wAfter w:w="8454" w:type="dxa"/>
        </w:trPr>
        <w:tc>
          <w:tcPr>
            <w:tcW w:w="562" w:type="dxa"/>
          </w:tcPr>
          <w:p w14:paraId="30B833F5" w14:textId="5E10B1A4" w:rsidR="00DA04FB" w:rsidRDefault="00DA04FB" w:rsidP="0039658C">
            <w:pPr>
              <w:ind w:firstLine="0"/>
            </w:pPr>
            <w:r>
              <w:t>4</w:t>
            </w:r>
          </w:p>
        </w:tc>
      </w:tr>
      <w:tr w:rsidR="00DA04FB" w:rsidRPr="005D66F1" w14:paraId="58EF34C5" w14:textId="77777777" w:rsidTr="004918AA">
        <w:trPr>
          <w:gridAfter w:val="4"/>
          <w:wAfter w:w="8454" w:type="dxa"/>
        </w:trPr>
        <w:tc>
          <w:tcPr>
            <w:tcW w:w="562" w:type="dxa"/>
          </w:tcPr>
          <w:p w14:paraId="38038E93" w14:textId="4388C296" w:rsidR="00DA04FB" w:rsidRDefault="00DA04FB" w:rsidP="0039658C">
            <w:pPr>
              <w:ind w:firstLine="0"/>
            </w:pPr>
            <w:r>
              <w:t>5</w:t>
            </w:r>
          </w:p>
        </w:tc>
      </w:tr>
      <w:tr w:rsidR="00DA04FB" w14:paraId="0392A245" w14:textId="77777777" w:rsidTr="004918AA">
        <w:trPr>
          <w:gridAfter w:val="4"/>
          <w:wAfter w:w="8454" w:type="dxa"/>
        </w:trPr>
        <w:tc>
          <w:tcPr>
            <w:tcW w:w="562" w:type="dxa"/>
          </w:tcPr>
          <w:p w14:paraId="6BC83C49" w14:textId="6F60974D" w:rsidR="00DA04FB" w:rsidRPr="005D66F1" w:rsidRDefault="00DA04FB" w:rsidP="0039658C">
            <w:pPr>
              <w:ind w:firstLine="0"/>
              <w:rPr>
                <w:highlight w:val="yellow"/>
              </w:rPr>
            </w:pPr>
            <w:r>
              <w:rPr>
                <w:highlight w:val="yellow"/>
              </w:rPr>
              <w:t>6</w:t>
            </w:r>
          </w:p>
        </w:tc>
      </w:tr>
      <w:tr w:rsidR="00DA04FB" w14:paraId="00896E64" w14:textId="77777777" w:rsidTr="004918AA">
        <w:trPr>
          <w:gridAfter w:val="4"/>
          <w:wAfter w:w="8454" w:type="dxa"/>
        </w:trPr>
        <w:tc>
          <w:tcPr>
            <w:tcW w:w="562" w:type="dxa"/>
          </w:tcPr>
          <w:p w14:paraId="2B67F64D" w14:textId="004D1DCF" w:rsidR="00DA04FB" w:rsidRDefault="00DA04FB" w:rsidP="0039658C">
            <w:pPr>
              <w:ind w:firstLine="0"/>
            </w:pPr>
            <w:r>
              <w:t>7</w:t>
            </w:r>
          </w:p>
        </w:tc>
      </w:tr>
      <w:tr w:rsidR="00DA04FB" w14:paraId="49B4D10B" w14:textId="77777777" w:rsidTr="004918AA">
        <w:trPr>
          <w:gridAfter w:val="4"/>
          <w:wAfter w:w="8454" w:type="dxa"/>
        </w:trPr>
        <w:tc>
          <w:tcPr>
            <w:tcW w:w="562" w:type="dxa"/>
          </w:tcPr>
          <w:p w14:paraId="335C9851" w14:textId="45673A5B" w:rsidR="00DA04FB" w:rsidRPr="0039658C" w:rsidRDefault="00DA04FB" w:rsidP="0039658C">
            <w:pPr>
              <w:ind w:firstLine="0"/>
            </w:pPr>
            <w:r>
              <w:t>8</w:t>
            </w:r>
          </w:p>
        </w:tc>
      </w:tr>
      <w:tr w:rsidR="00DA04FB" w14:paraId="71D1AAEB" w14:textId="77777777" w:rsidTr="004918AA">
        <w:trPr>
          <w:gridAfter w:val="4"/>
          <w:wAfter w:w="8454" w:type="dxa"/>
        </w:trPr>
        <w:tc>
          <w:tcPr>
            <w:tcW w:w="562" w:type="dxa"/>
          </w:tcPr>
          <w:p w14:paraId="38C46831" w14:textId="5E5C64F9" w:rsidR="00DA04FB" w:rsidRPr="0039658C" w:rsidRDefault="00DA04FB" w:rsidP="0039658C">
            <w:pPr>
              <w:ind w:firstLine="0"/>
            </w:pPr>
            <w:r>
              <w:t>9</w:t>
            </w:r>
          </w:p>
        </w:tc>
      </w:tr>
      <w:tr w:rsidR="00DA04FB" w14:paraId="7AE8B5FA" w14:textId="77777777" w:rsidTr="004918AA">
        <w:trPr>
          <w:gridAfter w:val="4"/>
          <w:wAfter w:w="8454" w:type="dxa"/>
        </w:trPr>
        <w:tc>
          <w:tcPr>
            <w:tcW w:w="562" w:type="dxa"/>
          </w:tcPr>
          <w:p w14:paraId="1396FF92" w14:textId="45A84A61" w:rsidR="00DA04FB" w:rsidRPr="0039658C" w:rsidRDefault="00DA04FB" w:rsidP="0039658C">
            <w:pPr>
              <w:ind w:firstLine="0"/>
            </w:pPr>
            <w:r>
              <w:t>10</w:t>
            </w:r>
          </w:p>
        </w:tc>
      </w:tr>
      <w:tr w:rsidR="00DA04FB" w14:paraId="6D220FB8" w14:textId="77777777" w:rsidTr="004918AA">
        <w:trPr>
          <w:gridAfter w:val="4"/>
          <w:wAfter w:w="8454" w:type="dxa"/>
        </w:trPr>
        <w:tc>
          <w:tcPr>
            <w:tcW w:w="562" w:type="dxa"/>
          </w:tcPr>
          <w:p w14:paraId="4C9A26DD" w14:textId="76F0FFA9" w:rsidR="00DA04FB" w:rsidRPr="0039658C" w:rsidRDefault="00DA04FB" w:rsidP="0039658C">
            <w:pPr>
              <w:ind w:firstLine="0"/>
            </w:pPr>
            <w:r>
              <w:t>11</w:t>
            </w:r>
          </w:p>
        </w:tc>
      </w:tr>
      <w:tr w:rsidR="00DA04FB" w14:paraId="020E6151" w14:textId="77777777" w:rsidTr="004918AA">
        <w:trPr>
          <w:gridAfter w:val="4"/>
          <w:wAfter w:w="8454" w:type="dxa"/>
        </w:trPr>
        <w:tc>
          <w:tcPr>
            <w:tcW w:w="562" w:type="dxa"/>
          </w:tcPr>
          <w:p w14:paraId="4EC20346" w14:textId="3747CFA4" w:rsidR="00DA04FB" w:rsidRPr="0039658C" w:rsidRDefault="00DA04FB" w:rsidP="0039658C">
            <w:pPr>
              <w:ind w:firstLine="0"/>
            </w:pPr>
            <w:r>
              <w:rPr>
                <w:lang w:val="en-US"/>
              </w:rPr>
              <w:t>1</w:t>
            </w:r>
            <w:r>
              <w:t>2</w:t>
            </w:r>
          </w:p>
        </w:tc>
      </w:tr>
    </w:tbl>
    <w:p w14:paraId="43EF6F66" w14:textId="19E49C48" w:rsidR="00CD4787" w:rsidRDefault="00CD4787">
      <w:pPr>
        <w:pStyle w:val="-0"/>
        <w:rPr>
          <w:color w:val="002060"/>
        </w:rPr>
      </w:pPr>
      <w:r>
        <w:rPr>
          <w:color w:val="002060"/>
        </w:rPr>
        <w:t>Пример:</w:t>
      </w:r>
    </w:p>
    <w:p w14:paraId="724C244F" w14:textId="55E7467E" w:rsidR="00CD4787" w:rsidRDefault="00CD4787" w:rsidP="00DA04FB">
      <w:pPr>
        <w:pStyle w:val="-0"/>
        <w:ind w:firstLine="0"/>
        <w:rPr>
          <w:color w:val="002060"/>
        </w:rPr>
      </w:pPr>
    </w:p>
    <w:p w14:paraId="24883A19" w14:textId="1929A142" w:rsidR="008468FB" w:rsidRDefault="008468FB">
      <w:pPr>
        <w:pStyle w:val="-0"/>
        <w:rPr>
          <w:color w:val="002060"/>
        </w:rPr>
      </w:pPr>
    </w:p>
    <w:p w14:paraId="6D1C2216" w14:textId="6B54A046" w:rsidR="008468FB" w:rsidRDefault="008468FB">
      <w:pPr>
        <w:pStyle w:val="-0"/>
        <w:rPr>
          <w:color w:val="002060"/>
        </w:rPr>
      </w:pPr>
    </w:p>
    <w:p w14:paraId="2895880E" w14:textId="0B9146D9" w:rsidR="008468FB" w:rsidRDefault="008468FB">
      <w:pPr>
        <w:pStyle w:val="-0"/>
        <w:rPr>
          <w:color w:val="002060"/>
        </w:rPr>
      </w:pPr>
    </w:p>
    <w:p w14:paraId="5F57AA6D" w14:textId="41320F42" w:rsidR="008468FB" w:rsidRDefault="008468FB">
      <w:pPr>
        <w:pStyle w:val="-0"/>
        <w:rPr>
          <w:color w:val="002060"/>
        </w:rPr>
      </w:pPr>
    </w:p>
    <w:p w14:paraId="388033E3" w14:textId="29536E4C" w:rsidR="008468FB" w:rsidRDefault="008468FB">
      <w:pPr>
        <w:pStyle w:val="-0"/>
        <w:rPr>
          <w:color w:val="002060"/>
        </w:rPr>
      </w:pPr>
    </w:p>
    <w:p w14:paraId="00BB237E" w14:textId="264D4FFF" w:rsidR="008468FB" w:rsidRDefault="008468FB">
      <w:pPr>
        <w:pStyle w:val="-0"/>
        <w:rPr>
          <w:color w:val="002060"/>
        </w:rPr>
      </w:pPr>
    </w:p>
    <w:p w14:paraId="7F02BE74" w14:textId="27516529" w:rsidR="008468FB" w:rsidRDefault="008468FB">
      <w:pPr>
        <w:pStyle w:val="-0"/>
        <w:rPr>
          <w:color w:val="002060"/>
        </w:rPr>
      </w:pPr>
    </w:p>
    <w:p w14:paraId="78A29F3F" w14:textId="11C42D6C" w:rsidR="008468FB" w:rsidRDefault="008468FB">
      <w:pPr>
        <w:pStyle w:val="-0"/>
        <w:rPr>
          <w:color w:val="002060"/>
        </w:rPr>
      </w:pPr>
    </w:p>
    <w:p w14:paraId="2E0F53B0" w14:textId="6C6267A1" w:rsidR="008468FB" w:rsidRDefault="008468FB">
      <w:pPr>
        <w:pStyle w:val="-0"/>
        <w:rPr>
          <w:color w:val="002060"/>
        </w:rPr>
      </w:pPr>
    </w:p>
    <w:p w14:paraId="162E7EF5" w14:textId="10C92D09" w:rsidR="00DA04FB" w:rsidRDefault="00DA04FB">
      <w:pPr>
        <w:pStyle w:val="-0"/>
        <w:rPr>
          <w:color w:val="002060"/>
        </w:rPr>
      </w:pPr>
    </w:p>
    <w:p w14:paraId="10D1764F" w14:textId="4EB4657A" w:rsidR="00DA04FB" w:rsidRDefault="00DA04FB">
      <w:pPr>
        <w:pStyle w:val="-0"/>
        <w:rPr>
          <w:color w:val="002060"/>
        </w:rPr>
      </w:pPr>
    </w:p>
    <w:p w14:paraId="79A5DCAC" w14:textId="6B0FAD24" w:rsidR="00DA04FB" w:rsidRDefault="00DA04FB">
      <w:pPr>
        <w:pStyle w:val="-0"/>
        <w:rPr>
          <w:color w:val="002060"/>
        </w:rPr>
      </w:pPr>
    </w:p>
    <w:p w14:paraId="53722541" w14:textId="5D0C0D19" w:rsidR="00DA04FB" w:rsidRDefault="00DA04FB">
      <w:pPr>
        <w:pStyle w:val="-0"/>
        <w:rPr>
          <w:color w:val="002060"/>
        </w:rPr>
      </w:pPr>
    </w:p>
    <w:p w14:paraId="325F53CC" w14:textId="0E1E792D" w:rsidR="00DA04FB" w:rsidRDefault="00DA04FB">
      <w:pPr>
        <w:pStyle w:val="-0"/>
        <w:rPr>
          <w:color w:val="002060"/>
        </w:rPr>
      </w:pPr>
    </w:p>
    <w:p w14:paraId="421B7270" w14:textId="32020A48" w:rsidR="00DA04FB" w:rsidRDefault="00DA04FB">
      <w:pPr>
        <w:pStyle w:val="-0"/>
        <w:rPr>
          <w:color w:val="002060"/>
        </w:rPr>
      </w:pPr>
    </w:p>
    <w:p w14:paraId="13512C99" w14:textId="2C28A527" w:rsidR="00DA04FB" w:rsidRDefault="00DA04FB">
      <w:pPr>
        <w:pStyle w:val="-0"/>
        <w:rPr>
          <w:color w:val="002060"/>
        </w:rPr>
      </w:pPr>
    </w:p>
    <w:p w14:paraId="2E548C28" w14:textId="77777777" w:rsidR="00DA04FB" w:rsidRDefault="00DA04FB">
      <w:pPr>
        <w:pStyle w:val="-0"/>
        <w:rPr>
          <w:color w:val="002060"/>
        </w:rPr>
      </w:pPr>
    </w:p>
    <w:p w14:paraId="32AEA161" w14:textId="2CA299DD" w:rsidR="008468FB" w:rsidRDefault="008468FB" w:rsidP="008468FB">
      <w:pPr>
        <w:pStyle w:val="-0"/>
        <w:rPr>
          <w:color w:val="002060"/>
        </w:rPr>
      </w:pPr>
      <w:r>
        <w:rPr>
          <w:color w:val="002060"/>
        </w:rPr>
        <w:lastRenderedPageBreak/>
        <w:t xml:space="preserve">Приложение 2 «Структура таблицы </w:t>
      </w:r>
      <w:r w:rsidR="00DA04FB">
        <w:rPr>
          <w:color w:val="002060"/>
          <w:lang w:val="en-US"/>
        </w:rPr>
        <w:t>***</w:t>
      </w:r>
      <w:r>
        <w:rPr>
          <w:color w:val="002060"/>
        </w:rPr>
        <w:t>»</w:t>
      </w:r>
    </w:p>
    <w:p w14:paraId="7071C699" w14:textId="77777777" w:rsidR="008468FB" w:rsidRDefault="008468FB" w:rsidP="008468FB">
      <w:pPr>
        <w:pStyle w:val="-0"/>
        <w:rPr>
          <w:color w:val="002060"/>
        </w:rPr>
      </w:pPr>
      <w:r>
        <w:rPr>
          <w:color w:val="002060"/>
        </w:rPr>
        <w:t xml:space="preserve">Структура 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561"/>
        <w:gridCol w:w="2003"/>
        <w:gridCol w:w="1414"/>
        <w:gridCol w:w="2305"/>
        <w:gridCol w:w="2916"/>
      </w:tblGrid>
      <w:tr w:rsidR="008468FB" w14:paraId="179095FE" w14:textId="77777777" w:rsidTr="00DA04FB">
        <w:tc>
          <w:tcPr>
            <w:tcW w:w="561" w:type="dxa"/>
          </w:tcPr>
          <w:p w14:paraId="0F33FA73" w14:textId="77777777" w:rsidR="008468FB" w:rsidRDefault="008468FB" w:rsidP="00424B01">
            <w:pPr>
              <w:ind w:firstLine="0"/>
            </w:pPr>
            <w:r>
              <w:t>№</w:t>
            </w:r>
          </w:p>
        </w:tc>
        <w:tc>
          <w:tcPr>
            <w:tcW w:w="2003" w:type="dxa"/>
          </w:tcPr>
          <w:p w14:paraId="581BD123" w14:textId="77777777" w:rsidR="008468FB" w:rsidRDefault="008468FB" w:rsidP="00424B01">
            <w:pPr>
              <w:ind w:firstLine="0"/>
            </w:pPr>
            <w:r>
              <w:t>Название</w:t>
            </w:r>
          </w:p>
        </w:tc>
        <w:tc>
          <w:tcPr>
            <w:tcW w:w="1414" w:type="dxa"/>
          </w:tcPr>
          <w:p w14:paraId="3E3310DE" w14:textId="77777777" w:rsidR="008468FB" w:rsidRDefault="008468FB" w:rsidP="00424B01">
            <w:pPr>
              <w:ind w:firstLine="0"/>
            </w:pPr>
            <w:r>
              <w:t>Тип</w:t>
            </w:r>
          </w:p>
        </w:tc>
        <w:tc>
          <w:tcPr>
            <w:tcW w:w="2305" w:type="dxa"/>
          </w:tcPr>
          <w:p w14:paraId="481AF6BB" w14:textId="77777777" w:rsidR="008468FB" w:rsidRDefault="008468FB" w:rsidP="00424B01">
            <w:pPr>
              <w:ind w:firstLine="0"/>
            </w:pPr>
            <w:r>
              <w:t>Правила</w:t>
            </w:r>
          </w:p>
        </w:tc>
        <w:tc>
          <w:tcPr>
            <w:tcW w:w="2916" w:type="dxa"/>
          </w:tcPr>
          <w:p w14:paraId="4D7834DB" w14:textId="77777777" w:rsidR="008468FB" w:rsidRDefault="008468FB" w:rsidP="00424B01">
            <w:pPr>
              <w:ind w:firstLine="0"/>
            </w:pPr>
            <w:r>
              <w:t>Описание</w:t>
            </w:r>
          </w:p>
        </w:tc>
      </w:tr>
      <w:tr w:rsidR="00DA04FB" w14:paraId="0493F6F4" w14:textId="77777777" w:rsidTr="00424B01">
        <w:trPr>
          <w:gridAfter w:val="4"/>
          <w:wAfter w:w="8638" w:type="dxa"/>
        </w:trPr>
        <w:tc>
          <w:tcPr>
            <w:tcW w:w="561" w:type="dxa"/>
          </w:tcPr>
          <w:p w14:paraId="20D70259" w14:textId="77777777" w:rsidR="00DA04FB" w:rsidRDefault="00DA04FB" w:rsidP="00424B01">
            <w:pPr>
              <w:ind w:firstLine="0"/>
            </w:pPr>
            <w:r>
              <w:t>1</w:t>
            </w:r>
          </w:p>
        </w:tc>
      </w:tr>
      <w:tr w:rsidR="00DA04FB" w14:paraId="10C0DBBC" w14:textId="77777777" w:rsidTr="00424B01">
        <w:trPr>
          <w:gridAfter w:val="4"/>
          <w:wAfter w:w="8638" w:type="dxa"/>
        </w:trPr>
        <w:tc>
          <w:tcPr>
            <w:tcW w:w="561" w:type="dxa"/>
          </w:tcPr>
          <w:p w14:paraId="3B759BC0" w14:textId="77777777" w:rsidR="00DA04FB" w:rsidRDefault="00DA04FB" w:rsidP="00424B01">
            <w:pPr>
              <w:ind w:firstLine="0"/>
            </w:pPr>
            <w:r>
              <w:t>2</w:t>
            </w:r>
          </w:p>
        </w:tc>
      </w:tr>
      <w:tr w:rsidR="00DA04FB" w14:paraId="06590885" w14:textId="77777777" w:rsidTr="00424B01">
        <w:trPr>
          <w:gridAfter w:val="4"/>
          <w:wAfter w:w="8638" w:type="dxa"/>
        </w:trPr>
        <w:tc>
          <w:tcPr>
            <w:tcW w:w="561" w:type="dxa"/>
          </w:tcPr>
          <w:p w14:paraId="51BA701F" w14:textId="77777777" w:rsidR="00DA04FB" w:rsidRDefault="00DA04FB" w:rsidP="00424B01">
            <w:pPr>
              <w:ind w:firstLine="0"/>
            </w:pPr>
            <w:r>
              <w:t>3</w:t>
            </w:r>
          </w:p>
        </w:tc>
      </w:tr>
      <w:tr w:rsidR="00DA04FB" w:rsidRPr="005D66F1" w14:paraId="64E31942" w14:textId="77777777" w:rsidTr="00424B01">
        <w:trPr>
          <w:gridAfter w:val="4"/>
          <w:wAfter w:w="8638" w:type="dxa"/>
        </w:trPr>
        <w:tc>
          <w:tcPr>
            <w:tcW w:w="561" w:type="dxa"/>
          </w:tcPr>
          <w:p w14:paraId="20A88C91" w14:textId="77777777" w:rsidR="00DA04FB" w:rsidRDefault="00DA04FB" w:rsidP="00424B01">
            <w:pPr>
              <w:ind w:firstLine="0"/>
            </w:pPr>
            <w:r>
              <w:t>4</w:t>
            </w:r>
          </w:p>
        </w:tc>
      </w:tr>
      <w:tr w:rsidR="00DA04FB" w14:paraId="02A63B3B" w14:textId="77777777" w:rsidTr="00424B01">
        <w:trPr>
          <w:gridAfter w:val="4"/>
          <w:wAfter w:w="8638" w:type="dxa"/>
        </w:trPr>
        <w:tc>
          <w:tcPr>
            <w:tcW w:w="561" w:type="dxa"/>
          </w:tcPr>
          <w:p w14:paraId="774CD330" w14:textId="77777777" w:rsidR="00DA04FB" w:rsidRPr="005D66F1" w:rsidRDefault="00DA04FB" w:rsidP="00424B01">
            <w:pPr>
              <w:ind w:firstLine="0"/>
              <w:rPr>
                <w:highlight w:val="yellow"/>
              </w:rPr>
            </w:pPr>
            <w:r>
              <w:rPr>
                <w:highlight w:val="yellow"/>
              </w:rPr>
              <w:t>4</w:t>
            </w:r>
          </w:p>
        </w:tc>
      </w:tr>
      <w:tr w:rsidR="00DA04FB" w14:paraId="68138FDE" w14:textId="77777777" w:rsidTr="00424B01">
        <w:trPr>
          <w:gridAfter w:val="4"/>
          <w:wAfter w:w="8638" w:type="dxa"/>
        </w:trPr>
        <w:tc>
          <w:tcPr>
            <w:tcW w:w="561" w:type="dxa"/>
          </w:tcPr>
          <w:p w14:paraId="3E3B06CC" w14:textId="77777777" w:rsidR="00DA04FB" w:rsidRDefault="00DA04FB" w:rsidP="00424B01">
            <w:pPr>
              <w:ind w:firstLine="0"/>
            </w:pPr>
            <w:r>
              <w:t>5</w:t>
            </w:r>
          </w:p>
        </w:tc>
      </w:tr>
      <w:tr w:rsidR="00DA04FB" w14:paraId="2E64858D" w14:textId="77777777" w:rsidTr="00424B01">
        <w:trPr>
          <w:gridAfter w:val="4"/>
          <w:wAfter w:w="8638" w:type="dxa"/>
        </w:trPr>
        <w:tc>
          <w:tcPr>
            <w:tcW w:w="561" w:type="dxa"/>
          </w:tcPr>
          <w:p w14:paraId="518320D9" w14:textId="77777777" w:rsidR="00DA04FB" w:rsidRPr="003737E6" w:rsidRDefault="00DA04FB" w:rsidP="00424B01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</w:tr>
      <w:tr w:rsidR="00DA04FB" w14:paraId="24F84676" w14:textId="77777777" w:rsidTr="00424B01">
        <w:trPr>
          <w:gridAfter w:val="4"/>
          <w:wAfter w:w="8638" w:type="dxa"/>
        </w:trPr>
        <w:tc>
          <w:tcPr>
            <w:tcW w:w="561" w:type="dxa"/>
          </w:tcPr>
          <w:p w14:paraId="61642D1D" w14:textId="77777777" w:rsidR="00DA04FB" w:rsidRPr="003737E6" w:rsidRDefault="00DA04FB" w:rsidP="00424B01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</w:tr>
      <w:tr w:rsidR="00DA04FB" w14:paraId="4B6D010D" w14:textId="77777777" w:rsidTr="00424B01">
        <w:trPr>
          <w:gridAfter w:val="4"/>
          <w:wAfter w:w="8638" w:type="dxa"/>
        </w:trPr>
        <w:tc>
          <w:tcPr>
            <w:tcW w:w="561" w:type="dxa"/>
          </w:tcPr>
          <w:p w14:paraId="63B3EE50" w14:textId="77777777" w:rsidR="00DA04FB" w:rsidRPr="008468FB" w:rsidRDefault="00DA04FB" w:rsidP="00424B01">
            <w:pPr>
              <w:ind w:firstLine="0"/>
            </w:pPr>
          </w:p>
        </w:tc>
      </w:tr>
      <w:tr w:rsidR="008468FB" w14:paraId="0B4C1298" w14:textId="77777777" w:rsidTr="00DA04FB">
        <w:tc>
          <w:tcPr>
            <w:tcW w:w="561" w:type="dxa"/>
          </w:tcPr>
          <w:p w14:paraId="2FCE1EA0" w14:textId="77777777" w:rsidR="008468FB" w:rsidRPr="008468FB" w:rsidRDefault="008468FB" w:rsidP="00424B01">
            <w:pPr>
              <w:ind w:firstLine="0"/>
            </w:pPr>
          </w:p>
        </w:tc>
        <w:tc>
          <w:tcPr>
            <w:tcW w:w="2003" w:type="dxa"/>
          </w:tcPr>
          <w:p w14:paraId="11799DDE" w14:textId="77777777" w:rsidR="008468FB" w:rsidRPr="008468FB" w:rsidRDefault="008468FB" w:rsidP="00424B01">
            <w:pPr>
              <w:ind w:firstLine="0"/>
            </w:pPr>
          </w:p>
        </w:tc>
        <w:tc>
          <w:tcPr>
            <w:tcW w:w="1414" w:type="dxa"/>
          </w:tcPr>
          <w:p w14:paraId="01AA1AE7" w14:textId="77777777" w:rsidR="008468FB" w:rsidRDefault="008468FB" w:rsidP="00424B01">
            <w:pPr>
              <w:ind w:firstLine="0"/>
            </w:pPr>
          </w:p>
        </w:tc>
        <w:tc>
          <w:tcPr>
            <w:tcW w:w="2305" w:type="dxa"/>
          </w:tcPr>
          <w:p w14:paraId="75D6CDCE" w14:textId="77777777" w:rsidR="008468FB" w:rsidRDefault="008468FB" w:rsidP="00424B01">
            <w:pPr>
              <w:ind w:firstLine="0"/>
            </w:pPr>
          </w:p>
        </w:tc>
        <w:tc>
          <w:tcPr>
            <w:tcW w:w="2916" w:type="dxa"/>
          </w:tcPr>
          <w:p w14:paraId="4CA25963" w14:textId="77777777" w:rsidR="008468FB" w:rsidRDefault="008468FB" w:rsidP="00424B01">
            <w:pPr>
              <w:ind w:firstLine="0"/>
            </w:pPr>
          </w:p>
        </w:tc>
      </w:tr>
      <w:tr w:rsidR="008468FB" w14:paraId="4753CACE" w14:textId="77777777" w:rsidTr="00DA04FB">
        <w:tc>
          <w:tcPr>
            <w:tcW w:w="561" w:type="dxa"/>
          </w:tcPr>
          <w:p w14:paraId="00720CB7" w14:textId="77777777" w:rsidR="008468FB" w:rsidRPr="008468FB" w:rsidRDefault="008468FB" w:rsidP="00424B01">
            <w:pPr>
              <w:ind w:firstLine="0"/>
            </w:pPr>
          </w:p>
        </w:tc>
        <w:tc>
          <w:tcPr>
            <w:tcW w:w="2003" w:type="dxa"/>
          </w:tcPr>
          <w:p w14:paraId="325E8480" w14:textId="77777777" w:rsidR="008468FB" w:rsidRPr="008468FB" w:rsidRDefault="008468FB" w:rsidP="00424B01">
            <w:pPr>
              <w:ind w:firstLine="0"/>
            </w:pPr>
          </w:p>
        </w:tc>
        <w:tc>
          <w:tcPr>
            <w:tcW w:w="1414" w:type="dxa"/>
          </w:tcPr>
          <w:p w14:paraId="6F0DE8EE" w14:textId="77777777" w:rsidR="008468FB" w:rsidRDefault="008468FB" w:rsidP="00424B01">
            <w:pPr>
              <w:ind w:firstLine="0"/>
            </w:pPr>
          </w:p>
        </w:tc>
        <w:tc>
          <w:tcPr>
            <w:tcW w:w="2305" w:type="dxa"/>
          </w:tcPr>
          <w:p w14:paraId="03ADF447" w14:textId="77777777" w:rsidR="008468FB" w:rsidRDefault="008468FB" w:rsidP="00424B01">
            <w:pPr>
              <w:ind w:firstLine="0"/>
            </w:pPr>
          </w:p>
        </w:tc>
        <w:tc>
          <w:tcPr>
            <w:tcW w:w="2916" w:type="dxa"/>
          </w:tcPr>
          <w:p w14:paraId="438102C3" w14:textId="77777777" w:rsidR="008468FB" w:rsidRDefault="008468FB" w:rsidP="00424B01">
            <w:pPr>
              <w:ind w:firstLine="0"/>
            </w:pPr>
          </w:p>
        </w:tc>
      </w:tr>
    </w:tbl>
    <w:p w14:paraId="6780B8EF" w14:textId="5043A3C8" w:rsidR="00A5458D" w:rsidRDefault="00A5458D" w:rsidP="00DA04FB">
      <w:pPr>
        <w:pStyle w:val="-0"/>
        <w:ind w:firstLine="0"/>
        <w:rPr>
          <w:color w:val="002060"/>
        </w:rPr>
      </w:pPr>
    </w:p>
    <w:p w14:paraId="66B67A05" w14:textId="1482BFA9" w:rsidR="00A5458D" w:rsidRDefault="00A5458D" w:rsidP="00A5458D">
      <w:pPr>
        <w:pStyle w:val="-0"/>
        <w:rPr>
          <w:color w:val="002060"/>
        </w:rPr>
      </w:pPr>
      <w:r>
        <w:rPr>
          <w:color w:val="002060"/>
        </w:rPr>
        <w:t>Приложение 4. «Список модулей системы»</w:t>
      </w:r>
      <w:r w:rsidRPr="00121ACA">
        <w:rPr>
          <w:color w:val="002060"/>
        </w:rPr>
        <w:t>.</w:t>
      </w:r>
    </w:p>
    <w:p w14:paraId="07BC78DF" w14:textId="7659FFD2" w:rsidR="00A5458D" w:rsidRPr="00A5458D" w:rsidRDefault="00A5458D" w:rsidP="00A5458D">
      <w:pPr>
        <w:pStyle w:val="-0"/>
        <w:rPr>
          <w:color w:val="002060"/>
        </w:rPr>
      </w:pPr>
      <w:r w:rsidRPr="00A5458D">
        <w:rPr>
          <w:color w:val="002060"/>
        </w:rPr>
        <w:t xml:space="preserve">Модуль 1 </w:t>
      </w:r>
    </w:p>
    <w:p w14:paraId="6475C060" w14:textId="41D7C74D" w:rsidR="00A5458D" w:rsidRPr="00A5458D" w:rsidRDefault="00A5458D" w:rsidP="00A5458D">
      <w:pPr>
        <w:pStyle w:val="-0"/>
        <w:rPr>
          <w:color w:val="002060"/>
        </w:rPr>
      </w:pPr>
      <w:r w:rsidRPr="00A5458D">
        <w:rPr>
          <w:color w:val="002060"/>
        </w:rPr>
        <w:t xml:space="preserve">Модуль 2 </w:t>
      </w:r>
    </w:p>
    <w:p w14:paraId="14621A04" w14:textId="33CCB978" w:rsidR="00A5458D" w:rsidRPr="00A5458D" w:rsidRDefault="00A5458D" w:rsidP="00A5458D">
      <w:pPr>
        <w:pStyle w:val="-0"/>
        <w:rPr>
          <w:color w:val="002060"/>
        </w:rPr>
      </w:pPr>
      <w:r w:rsidRPr="00A5458D">
        <w:rPr>
          <w:color w:val="002060"/>
        </w:rPr>
        <w:t xml:space="preserve">Модуль 3 </w:t>
      </w:r>
    </w:p>
    <w:sectPr w:rsidR="00A5458D" w:rsidRPr="00A5458D" w:rsidSect="00A04719">
      <w:pgSz w:w="11906" w:h="16838"/>
      <w:pgMar w:top="1134" w:right="567" w:bottom="851" w:left="1134" w:header="426" w:footer="720" w:gutter="0"/>
      <w:cols w:space="720"/>
      <w:docGrid w:linePitch="312" w:charSpace="-655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62DB805" w14:textId="77777777" w:rsidR="00DF62AD" w:rsidRDefault="00DF62AD" w:rsidP="00536A03">
      <w:r>
        <w:separator/>
      </w:r>
    </w:p>
    <w:p w14:paraId="72F950C2" w14:textId="77777777" w:rsidR="00DF62AD" w:rsidRDefault="00DF62AD"/>
    <w:p w14:paraId="619C247A" w14:textId="77777777" w:rsidR="00DF62AD" w:rsidRDefault="00DF62AD"/>
    <w:p w14:paraId="3E303BDB" w14:textId="77777777" w:rsidR="00DF62AD" w:rsidRDefault="00DF62AD"/>
    <w:p w14:paraId="5B750ABC" w14:textId="77777777" w:rsidR="00DF62AD" w:rsidRDefault="00DF62AD"/>
  </w:endnote>
  <w:endnote w:type="continuationSeparator" w:id="0">
    <w:p w14:paraId="41E121D0" w14:textId="77777777" w:rsidR="00DF62AD" w:rsidRDefault="00DF62AD" w:rsidP="00536A03">
      <w:r>
        <w:continuationSeparator/>
      </w:r>
    </w:p>
    <w:p w14:paraId="74DAF536" w14:textId="77777777" w:rsidR="00DF62AD" w:rsidRDefault="00DF62AD"/>
    <w:p w14:paraId="0EFE11DB" w14:textId="77777777" w:rsidR="00DF62AD" w:rsidRDefault="00DF62AD"/>
    <w:p w14:paraId="43FFAE23" w14:textId="77777777" w:rsidR="00DF62AD" w:rsidRDefault="00DF62AD"/>
    <w:p w14:paraId="42C85BAB" w14:textId="77777777" w:rsidR="00DF62AD" w:rsidRDefault="00DF62A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imesNewRoman">
    <w:altName w:val="Times New Roman"/>
    <w:charset w:val="01"/>
    <w:family w:val="roman"/>
    <w:pitch w:val="default"/>
  </w:font>
  <w:font w:name="Droid Sans Fallback">
    <w:altName w:val="Times New Roman"/>
    <w:charset w:val="01"/>
    <w:family w:val="auto"/>
    <w:pitch w:val="variable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Symbol">
    <w:charset w:val="00"/>
    <w:family w:val="auto"/>
    <w:pitch w:val="variable"/>
    <w:sig w:usb0="800000AF" w:usb1="1001ECEA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DC1304B" w14:textId="77777777" w:rsidR="00644C7D" w:rsidRDefault="00644C7D">
    <w:pPr>
      <w:pStyle w:val="af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4B21926" w14:textId="77777777" w:rsidR="00644C7D" w:rsidRDefault="00644C7D">
    <w:pPr>
      <w:pStyle w:val="af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95E8924" w14:textId="77777777" w:rsidR="00644C7D" w:rsidRDefault="00644C7D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DF54A0E" w14:textId="77777777" w:rsidR="00DF62AD" w:rsidRDefault="00DF62AD" w:rsidP="00536A03">
      <w:r>
        <w:separator/>
      </w:r>
    </w:p>
    <w:p w14:paraId="2626EF87" w14:textId="77777777" w:rsidR="00DF62AD" w:rsidRDefault="00DF62AD"/>
    <w:p w14:paraId="3EBFCBDC" w14:textId="77777777" w:rsidR="00DF62AD" w:rsidRDefault="00DF62AD"/>
    <w:p w14:paraId="5EFC8B24" w14:textId="77777777" w:rsidR="00DF62AD" w:rsidRDefault="00DF62AD"/>
    <w:p w14:paraId="1972C437" w14:textId="77777777" w:rsidR="00DF62AD" w:rsidRDefault="00DF62AD"/>
  </w:footnote>
  <w:footnote w:type="continuationSeparator" w:id="0">
    <w:p w14:paraId="7F91E833" w14:textId="77777777" w:rsidR="00DF62AD" w:rsidRDefault="00DF62AD" w:rsidP="00536A03">
      <w:r>
        <w:continuationSeparator/>
      </w:r>
    </w:p>
    <w:p w14:paraId="1B85DA3A" w14:textId="77777777" w:rsidR="00DF62AD" w:rsidRDefault="00DF62AD"/>
    <w:p w14:paraId="7911938C" w14:textId="77777777" w:rsidR="00DF62AD" w:rsidRDefault="00DF62AD"/>
    <w:p w14:paraId="32564FB5" w14:textId="77777777" w:rsidR="00DF62AD" w:rsidRDefault="00DF62AD"/>
    <w:p w14:paraId="343C9152" w14:textId="77777777" w:rsidR="00DF62AD" w:rsidRDefault="00DF62AD"/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B8D418F" w14:textId="77777777" w:rsidR="00644C7D" w:rsidRDefault="00644C7D">
    <w:pPr>
      <w:pStyle w:val="a6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E4ED795" w14:textId="77777777" w:rsidR="00644C7D" w:rsidRDefault="00644C7D">
    <w:pPr>
      <w:pStyle w:val="a6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F9EA75D" w14:textId="77777777" w:rsidR="00644C7D" w:rsidRDefault="00644C7D">
    <w:pPr>
      <w:pStyle w:val="a6"/>
    </w:pPr>
  </w:p>
</w:hdr>
</file>

<file path=word/header4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9621AFB" w14:textId="63CE5E74" w:rsidR="00644C7D" w:rsidRPr="0016636B" w:rsidRDefault="00644C7D" w:rsidP="0016636B">
    <w:pPr>
      <w:pStyle w:val="-6"/>
    </w:pPr>
    <w:r>
      <w:fldChar w:fldCharType="begin"/>
    </w:r>
    <w:r>
      <w:instrText xml:space="preserve"> PAGE   \* MERGEFORMAT </w:instrText>
    </w:r>
    <w:r>
      <w:fldChar w:fldCharType="separate"/>
    </w:r>
    <w:r w:rsidR="00B17F46">
      <w:rPr>
        <w:noProof/>
      </w:rPr>
      <w:t>5</w:t>
    </w:r>
    <w:r>
      <w:fldChar w:fldCharType="end"/>
    </w:r>
  </w:p>
  <w:p w14:paraId="73B200FF" w14:textId="77777777" w:rsidR="00644C7D" w:rsidRDefault="00644C7D" w:rsidP="00387195">
    <w:pPr>
      <w:pStyle w:val="-6"/>
    </w:pPr>
    <w:r w:rsidRPr="0034270B">
      <w:rPr>
        <w:highlight w:val="yellow"/>
      </w:rPr>
      <w:t>Номер документа</w:t>
    </w:r>
  </w:p>
  <w:p w14:paraId="0EDD3378" w14:textId="77777777" w:rsidR="00644C7D" w:rsidRDefault="00644C7D" w:rsidP="00387195">
    <w:pPr>
      <w:pStyle w:val="-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E"/>
    <w:multiLevelType w:val="singleLevel"/>
    <w:tmpl w:val="51FEE3B0"/>
    <w:lvl w:ilvl="0">
      <w:start w:val="1"/>
      <w:numFmt w:val="decimal"/>
      <w:pStyle w:val="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1" w15:restartNumberingAfterBreak="0">
    <w:nsid w:val="FFFFFF7F"/>
    <w:multiLevelType w:val="singleLevel"/>
    <w:tmpl w:val="D37E4232"/>
    <w:lvl w:ilvl="0">
      <w:start w:val="1"/>
      <w:numFmt w:val="decimal"/>
      <w:pStyle w:val="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2" w15:restartNumberingAfterBreak="0">
    <w:nsid w:val="FFFFFF88"/>
    <w:multiLevelType w:val="singleLevel"/>
    <w:tmpl w:val="AE16F3CC"/>
    <w:lvl w:ilvl="0">
      <w:start w:val="1"/>
      <w:numFmt w:val="russianLower"/>
      <w:pStyle w:val="a"/>
      <w:lvlText w:val="%1)"/>
      <w:lvlJc w:val="left"/>
      <w:pPr>
        <w:ind w:left="360" w:hanging="360"/>
      </w:pPr>
      <w:rPr>
        <w:rFonts w:hint="default"/>
      </w:rPr>
    </w:lvl>
  </w:abstractNum>
  <w:abstractNum w:abstractNumId="3" w15:restartNumberingAfterBreak="0">
    <w:nsid w:val="00000002"/>
    <w:multiLevelType w:val="multilevel"/>
    <w:tmpl w:val="A65CA552"/>
    <w:name w:val="WW8Num2"/>
    <w:lvl w:ilvl="0">
      <w:start w:val="1"/>
      <w:numFmt w:val="decimal"/>
      <w:lvlText w:val=" %1 "/>
      <w:lvlJc w:val="left"/>
      <w:pPr>
        <w:tabs>
          <w:tab w:val="num" w:pos="720"/>
        </w:tabs>
        <w:ind w:left="720" w:hanging="360"/>
      </w:pPr>
      <w:rPr>
        <w:rFonts w:ascii="TimesNewRoman" w:hAnsi="TimesNewRoman" w:cs="TimesNewRoman"/>
        <w:sz w:val="26"/>
      </w:rPr>
    </w:lvl>
    <w:lvl w:ilvl="1">
      <w:start w:val="1"/>
      <w:numFmt w:val="decimal"/>
      <w:lvlText w:val=" %1.%2 "/>
      <w:lvlJc w:val="left"/>
      <w:pPr>
        <w:tabs>
          <w:tab w:val="num" w:pos="1070"/>
        </w:tabs>
        <w:ind w:left="1070" w:hanging="360"/>
      </w:pPr>
      <w:rPr>
        <w:lang w:val="ru-RU" w:eastAsia="zh-CN" w:bidi="hi-IN"/>
      </w:rPr>
    </w:lvl>
    <w:lvl w:ilvl="2">
      <w:start w:val="1"/>
      <w:numFmt w:val="decimal"/>
      <w:lvlText w:val=" %1.%2.%3 "/>
      <w:lvlJc w:val="left"/>
      <w:pPr>
        <w:tabs>
          <w:tab w:val="num" w:pos="1637"/>
        </w:tabs>
        <w:ind w:left="1637" w:hanging="360"/>
      </w:pPr>
      <w:rPr>
        <w:rFonts w:ascii="TimesNewRoman" w:eastAsia="Droid Sans Fallback" w:hAnsi="TimesNewRoman" w:cs="TimesNewRoman"/>
        <w:kern w:val="1"/>
        <w:sz w:val="24"/>
        <w:szCs w:val="24"/>
        <w:lang w:val="ru-RU" w:eastAsia="zh-CN" w:bidi="hi-IN"/>
      </w:rPr>
    </w:lvl>
    <w:lvl w:ilvl="3">
      <w:start w:val="1"/>
      <w:numFmt w:val="decimal"/>
      <w:lvlText w:val=" %1.%2.%3.%4 "/>
      <w:lvlJc w:val="left"/>
      <w:pPr>
        <w:tabs>
          <w:tab w:val="num" w:pos="2062"/>
        </w:tabs>
        <w:ind w:left="2062" w:hanging="360"/>
      </w:pPr>
      <w:rPr>
        <w:rFonts w:ascii="Times New Roman" w:hAnsi="Times New Roman" w:cs="Times New Roman"/>
        <w:highlight w:val="white"/>
      </w:rPr>
    </w:lvl>
    <w:lvl w:ilvl="4">
      <w:start w:val="1"/>
      <w:numFmt w:val="decimal"/>
      <w:lvlText w:val=" %1.%2.%3.%4.%5 "/>
      <w:lvlJc w:val="left"/>
      <w:pPr>
        <w:tabs>
          <w:tab w:val="num" w:pos="2160"/>
        </w:tabs>
        <w:ind w:left="2160" w:hanging="360"/>
      </w:pPr>
      <w:rPr>
        <w:rFonts w:ascii="TimesNewRoman" w:eastAsia="Droid Sans Fallback" w:hAnsi="TimesNewRoman" w:cs="TimesNewRoman"/>
        <w:b w:val="0"/>
        <w:kern w:val="1"/>
        <w:sz w:val="24"/>
        <w:szCs w:val="24"/>
        <w:lang w:val="ru-RU" w:eastAsia="zh-CN" w:bidi="hi-IN"/>
      </w:rPr>
    </w:lvl>
    <w:lvl w:ilvl="5">
      <w:start w:val="1"/>
      <w:numFmt w:val="decimal"/>
      <w:lvlText w:val=" %1.%2.%3.%4.%5.%6 "/>
      <w:lvlJc w:val="left"/>
      <w:pPr>
        <w:tabs>
          <w:tab w:val="num" w:pos="2520"/>
        </w:tabs>
        <w:ind w:left="2520" w:hanging="360"/>
      </w:pPr>
      <w:rPr>
        <w:rFonts w:ascii="TimesNewRoman" w:eastAsia="Droid Sans Fallback" w:hAnsi="TimesNewRoman" w:cs="TimesNewRoman"/>
        <w:kern w:val="1"/>
        <w:sz w:val="24"/>
        <w:szCs w:val="24"/>
        <w:lang w:val="ru-RU" w:eastAsia="zh-CN" w:bidi="hi-IN"/>
      </w:rPr>
    </w:lvl>
    <w:lvl w:ilvl="6">
      <w:start w:val="1"/>
      <w:numFmt w:val="decimal"/>
      <w:lvlText w:val=" %1.%2.%3.%4.%5.%6.%7 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 %1.%2.%3.%4.%5.%6.%7.%8 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 %1.%2.%3.%4.%5.%6.%7.%8.%9 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00000003"/>
    <w:multiLevelType w:val="multi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  <w:sz w:val="26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  <w:sz w:val="26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  <w:sz w:val="26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  <w:sz w:val="26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  <w:sz w:val="26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  <w:sz w:val="26"/>
      </w:rPr>
    </w:lvl>
  </w:abstractNum>
  <w:abstractNum w:abstractNumId="5" w15:restartNumberingAfterBreak="0">
    <w:nsid w:val="00000004"/>
    <w:multiLevelType w:val="multilevel"/>
    <w:tmpl w:val="00000004"/>
    <w:name w:val="WW8Num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6" w15:restartNumberingAfterBreak="0">
    <w:nsid w:val="00000005"/>
    <w:multiLevelType w:val="multilevel"/>
    <w:tmpl w:val="00000005"/>
    <w:name w:val="WW8Num5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7" w15:restartNumberingAfterBreak="0">
    <w:nsid w:val="00000006"/>
    <w:multiLevelType w:val="singleLevel"/>
    <w:tmpl w:val="00000006"/>
    <w:name w:val="WW8Num7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</w:abstractNum>
  <w:abstractNum w:abstractNumId="8" w15:restartNumberingAfterBreak="0">
    <w:nsid w:val="00000007"/>
    <w:multiLevelType w:val="multilevel"/>
    <w:tmpl w:val="00000007"/>
    <w:name w:val="WW8Num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9" w15:restartNumberingAfterBreak="0">
    <w:nsid w:val="00000008"/>
    <w:multiLevelType w:val="multilevel"/>
    <w:tmpl w:val="00000008"/>
    <w:name w:val="WW8Num9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10" w15:restartNumberingAfterBreak="0">
    <w:nsid w:val="00000009"/>
    <w:multiLevelType w:val="multilevel"/>
    <w:tmpl w:val="00000009"/>
    <w:name w:val="WW8Num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11" w15:restartNumberingAfterBreak="0">
    <w:nsid w:val="0000000A"/>
    <w:multiLevelType w:val="multilevel"/>
    <w:tmpl w:val="0000000A"/>
    <w:name w:val="WW8Num1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12" w15:restartNumberingAfterBreak="0">
    <w:nsid w:val="0000000B"/>
    <w:multiLevelType w:val="multilevel"/>
    <w:tmpl w:val="0000000B"/>
    <w:name w:val="WW8Num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13" w15:restartNumberingAfterBreak="0">
    <w:nsid w:val="074B6BE0"/>
    <w:multiLevelType w:val="multilevel"/>
    <w:tmpl w:val="FC423728"/>
    <w:lvl w:ilvl="0">
      <w:start w:val="1"/>
      <w:numFmt w:val="russianUpper"/>
      <w:pStyle w:val="-"/>
      <w:suff w:val="nothing"/>
      <w:lvlText w:val="Приложение 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--1"/>
      <w:lvlText w:val="%1.%2"/>
      <w:lvlJc w:val="left"/>
      <w:pPr>
        <w:tabs>
          <w:tab w:val="num" w:pos="1361"/>
        </w:tabs>
        <w:ind w:left="0" w:firstLine="680"/>
      </w:pPr>
      <w:rPr>
        <w:rFonts w:hint="default"/>
      </w:rPr>
    </w:lvl>
    <w:lvl w:ilvl="2">
      <w:start w:val="1"/>
      <w:numFmt w:val="decimal"/>
      <w:pStyle w:val="--2"/>
      <w:lvlText w:val="%1.%2.%3"/>
      <w:lvlJc w:val="left"/>
      <w:pPr>
        <w:tabs>
          <w:tab w:val="num" w:pos="1588"/>
        </w:tabs>
        <w:ind w:left="0" w:firstLine="680"/>
      </w:pPr>
      <w:rPr>
        <w:rFonts w:hint="default"/>
      </w:rPr>
    </w:lvl>
    <w:lvl w:ilvl="3">
      <w:start w:val="1"/>
      <w:numFmt w:val="decimal"/>
      <w:pStyle w:val="--3"/>
      <w:lvlText w:val="%1.%2.%3.%4"/>
      <w:lvlJc w:val="left"/>
      <w:pPr>
        <w:tabs>
          <w:tab w:val="num" w:pos="1814"/>
        </w:tabs>
        <w:ind w:left="0" w:firstLine="6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0" w:firstLine="851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0" w:firstLine="851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0" w:firstLine="851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0" w:firstLine="851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0" w:firstLine="851"/>
      </w:pPr>
      <w:rPr>
        <w:rFonts w:hint="default"/>
      </w:rPr>
    </w:lvl>
  </w:abstractNum>
  <w:abstractNum w:abstractNumId="14" w15:restartNumberingAfterBreak="0">
    <w:nsid w:val="0B9875AB"/>
    <w:multiLevelType w:val="multilevel"/>
    <w:tmpl w:val="FF80615E"/>
    <w:lvl w:ilvl="0">
      <w:start w:val="1"/>
      <w:numFmt w:val="bullet"/>
      <w:pStyle w:val="-1"/>
      <w:lvlText w:val="–"/>
      <w:lvlJc w:val="left"/>
      <w:pPr>
        <w:tabs>
          <w:tab w:val="num" w:pos="1134"/>
        </w:tabs>
        <w:ind w:left="0" w:firstLine="680"/>
      </w:pPr>
      <w:rPr>
        <w:rFonts w:ascii="Times New Roman" w:hAnsi="Times New Roman" w:cs="Times New Roman" w:hint="default"/>
      </w:rPr>
    </w:lvl>
    <w:lvl w:ilvl="1">
      <w:start w:val="1"/>
      <w:numFmt w:val="bullet"/>
      <w:pStyle w:val="-2"/>
      <w:lvlText w:val="–"/>
      <w:lvlJc w:val="left"/>
      <w:pPr>
        <w:tabs>
          <w:tab w:val="num" w:pos="1814"/>
        </w:tabs>
        <w:ind w:left="0" w:firstLine="1361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15" w15:restartNumberingAfterBreak="0">
    <w:nsid w:val="0E1C7220"/>
    <w:multiLevelType w:val="multilevel"/>
    <w:tmpl w:val="32508218"/>
    <w:lvl w:ilvl="0">
      <w:start w:val="1"/>
      <w:numFmt w:val="russianLower"/>
      <w:pStyle w:val="-20"/>
      <w:lvlText w:val="%1)"/>
      <w:lvlJc w:val="left"/>
      <w:pPr>
        <w:tabs>
          <w:tab w:val="num" w:pos="1814"/>
        </w:tabs>
        <w:ind w:left="0" w:firstLine="1361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441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3161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881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601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321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6041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761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481" w:hanging="180"/>
      </w:pPr>
      <w:rPr>
        <w:rFonts w:hint="default"/>
      </w:rPr>
    </w:lvl>
  </w:abstractNum>
  <w:abstractNum w:abstractNumId="16" w15:restartNumberingAfterBreak="0">
    <w:nsid w:val="19D406A0"/>
    <w:multiLevelType w:val="multilevel"/>
    <w:tmpl w:val="8D5A1C7C"/>
    <w:lvl w:ilvl="0">
      <w:start w:val="1"/>
      <w:numFmt w:val="decimal"/>
      <w:pStyle w:val="-21"/>
      <w:lvlText w:val="%1)"/>
      <w:lvlJc w:val="left"/>
      <w:pPr>
        <w:tabs>
          <w:tab w:val="num" w:pos="1814"/>
        </w:tabs>
        <w:ind w:left="0" w:firstLine="1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858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3578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4298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5018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738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6458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7178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898" w:hanging="180"/>
      </w:pPr>
      <w:rPr>
        <w:rFonts w:hint="default"/>
      </w:rPr>
    </w:lvl>
  </w:abstractNum>
  <w:abstractNum w:abstractNumId="17" w15:restartNumberingAfterBreak="0">
    <w:nsid w:val="253F191E"/>
    <w:multiLevelType w:val="hybridMultilevel"/>
    <w:tmpl w:val="CCE020E8"/>
    <w:lvl w:ilvl="0" w:tplc="2B02698E">
      <w:start w:val="1"/>
      <w:numFmt w:val="decimal"/>
      <w:lvlText w:val="%1."/>
      <w:lvlJc w:val="left"/>
      <w:pPr>
        <w:ind w:left="10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60" w:hanging="360"/>
      </w:pPr>
    </w:lvl>
    <w:lvl w:ilvl="2" w:tplc="0419001B" w:tentative="1">
      <w:start w:val="1"/>
      <w:numFmt w:val="lowerRoman"/>
      <w:lvlText w:val="%3."/>
      <w:lvlJc w:val="right"/>
      <w:pPr>
        <w:ind w:left="2480" w:hanging="180"/>
      </w:pPr>
    </w:lvl>
    <w:lvl w:ilvl="3" w:tplc="0419000F" w:tentative="1">
      <w:start w:val="1"/>
      <w:numFmt w:val="decimal"/>
      <w:lvlText w:val="%4."/>
      <w:lvlJc w:val="left"/>
      <w:pPr>
        <w:ind w:left="3200" w:hanging="360"/>
      </w:pPr>
    </w:lvl>
    <w:lvl w:ilvl="4" w:tplc="04190019" w:tentative="1">
      <w:start w:val="1"/>
      <w:numFmt w:val="lowerLetter"/>
      <w:lvlText w:val="%5."/>
      <w:lvlJc w:val="left"/>
      <w:pPr>
        <w:ind w:left="3920" w:hanging="360"/>
      </w:pPr>
    </w:lvl>
    <w:lvl w:ilvl="5" w:tplc="0419001B" w:tentative="1">
      <w:start w:val="1"/>
      <w:numFmt w:val="lowerRoman"/>
      <w:lvlText w:val="%6."/>
      <w:lvlJc w:val="right"/>
      <w:pPr>
        <w:ind w:left="4640" w:hanging="180"/>
      </w:pPr>
    </w:lvl>
    <w:lvl w:ilvl="6" w:tplc="0419000F" w:tentative="1">
      <w:start w:val="1"/>
      <w:numFmt w:val="decimal"/>
      <w:lvlText w:val="%7."/>
      <w:lvlJc w:val="left"/>
      <w:pPr>
        <w:ind w:left="5360" w:hanging="360"/>
      </w:pPr>
    </w:lvl>
    <w:lvl w:ilvl="7" w:tplc="04190019" w:tentative="1">
      <w:start w:val="1"/>
      <w:numFmt w:val="lowerLetter"/>
      <w:lvlText w:val="%8."/>
      <w:lvlJc w:val="left"/>
      <w:pPr>
        <w:ind w:left="6080" w:hanging="360"/>
      </w:pPr>
    </w:lvl>
    <w:lvl w:ilvl="8" w:tplc="0419001B" w:tentative="1">
      <w:start w:val="1"/>
      <w:numFmt w:val="lowerRoman"/>
      <w:lvlText w:val="%9."/>
      <w:lvlJc w:val="right"/>
      <w:pPr>
        <w:ind w:left="6800" w:hanging="180"/>
      </w:pPr>
    </w:lvl>
  </w:abstractNum>
  <w:abstractNum w:abstractNumId="18" w15:restartNumberingAfterBreak="0">
    <w:nsid w:val="2AE3701D"/>
    <w:multiLevelType w:val="hybridMultilevel"/>
    <w:tmpl w:val="28E2F33A"/>
    <w:lvl w:ilvl="0" w:tplc="7B224BAE">
      <w:start w:val="1"/>
      <w:numFmt w:val="decimal"/>
      <w:lvlText w:val="%1."/>
      <w:lvlJc w:val="left"/>
      <w:pPr>
        <w:ind w:left="1040" w:hanging="360"/>
      </w:pPr>
      <w:rPr>
        <w:rFonts w:hint="default"/>
        <w:lang w:val="en-US"/>
      </w:rPr>
    </w:lvl>
    <w:lvl w:ilvl="1" w:tplc="04190019" w:tentative="1">
      <w:start w:val="1"/>
      <w:numFmt w:val="lowerLetter"/>
      <w:lvlText w:val="%2."/>
      <w:lvlJc w:val="left"/>
      <w:pPr>
        <w:ind w:left="1760" w:hanging="360"/>
      </w:pPr>
    </w:lvl>
    <w:lvl w:ilvl="2" w:tplc="0419001B" w:tentative="1">
      <w:start w:val="1"/>
      <w:numFmt w:val="lowerRoman"/>
      <w:lvlText w:val="%3."/>
      <w:lvlJc w:val="right"/>
      <w:pPr>
        <w:ind w:left="2480" w:hanging="180"/>
      </w:pPr>
    </w:lvl>
    <w:lvl w:ilvl="3" w:tplc="0419000F" w:tentative="1">
      <w:start w:val="1"/>
      <w:numFmt w:val="decimal"/>
      <w:lvlText w:val="%4."/>
      <w:lvlJc w:val="left"/>
      <w:pPr>
        <w:ind w:left="3200" w:hanging="360"/>
      </w:pPr>
    </w:lvl>
    <w:lvl w:ilvl="4" w:tplc="04190019" w:tentative="1">
      <w:start w:val="1"/>
      <w:numFmt w:val="lowerLetter"/>
      <w:lvlText w:val="%5."/>
      <w:lvlJc w:val="left"/>
      <w:pPr>
        <w:ind w:left="3920" w:hanging="360"/>
      </w:pPr>
    </w:lvl>
    <w:lvl w:ilvl="5" w:tplc="0419001B" w:tentative="1">
      <w:start w:val="1"/>
      <w:numFmt w:val="lowerRoman"/>
      <w:lvlText w:val="%6."/>
      <w:lvlJc w:val="right"/>
      <w:pPr>
        <w:ind w:left="4640" w:hanging="180"/>
      </w:pPr>
    </w:lvl>
    <w:lvl w:ilvl="6" w:tplc="0419000F" w:tentative="1">
      <w:start w:val="1"/>
      <w:numFmt w:val="decimal"/>
      <w:lvlText w:val="%7."/>
      <w:lvlJc w:val="left"/>
      <w:pPr>
        <w:ind w:left="5360" w:hanging="360"/>
      </w:pPr>
    </w:lvl>
    <w:lvl w:ilvl="7" w:tplc="04190019" w:tentative="1">
      <w:start w:val="1"/>
      <w:numFmt w:val="lowerLetter"/>
      <w:lvlText w:val="%8."/>
      <w:lvlJc w:val="left"/>
      <w:pPr>
        <w:ind w:left="6080" w:hanging="360"/>
      </w:pPr>
    </w:lvl>
    <w:lvl w:ilvl="8" w:tplc="0419001B" w:tentative="1">
      <w:start w:val="1"/>
      <w:numFmt w:val="lowerRoman"/>
      <w:lvlText w:val="%9."/>
      <w:lvlJc w:val="right"/>
      <w:pPr>
        <w:ind w:left="6800" w:hanging="180"/>
      </w:pPr>
    </w:lvl>
  </w:abstractNum>
  <w:abstractNum w:abstractNumId="19" w15:restartNumberingAfterBreak="0">
    <w:nsid w:val="2C200192"/>
    <w:multiLevelType w:val="hybridMultilevel"/>
    <w:tmpl w:val="CCE020E8"/>
    <w:lvl w:ilvl="0" w:tplc="2B02698E">
      <w:start w:val="1"/>
      <w:numFmt w:val="decimal"/>
      <w:lvlText w:val="%1."/>
      <w:lvlJc w:val="left"/>
      <w:pPr>
        <w:ind w:left="10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60" w:hanging="360"/>
      </w:pPr>
    </w:lvl>
    <w:lvl w:ilvl="2" w:tplc="0419001B" w:tentative="1">
      <w:start w:val="1"/>
      <w:numFmt w:val="lowerRoman"/>
      <w:lvlText w:val="%3."/>
      <w:lvlJc w:val="right"/>
      <w:pPr>
        <w:ind w:left="2480" w:hanging="180"/>
      </w:pPr>
    </w:lvl>
    <w:lvl w:ilvl="3" w:tplc="0419000F" w:tentative="1">
      <w:start w:val="1"/>
      <w:numFmt w:val="decimal"/>
      <w:lvlText w:val="%4."/>
      <w:lvlJc w:val="left"/>
      <w:pPr>
        <w:ind w:left="3200" w:hanging="360"/>
      </w:pPr>
    </w:lvl>
    <w:lvl w:ilvl="4" w:tplc="04190019" w:tentative="1">
      <w:start w:val="1"/>
      <w:numFmt w:val="lowerLetter"/>
      <w:lvlText w:val="%5."/>
      <w:lvlJc w:val="left"/>
      <w:pPr>
        <w:ind w:left="3920" w:hanging="360"/>
      </w:pPr>
    </w:lvl>
    <w:lvl w:ilvl="5" w:tplc="0419001B" w:tentative="1">
      <w:start w:val="1"/>
      <w:numFmt w:val="lowerRoman"/>
      <w:lvlText w:val="%6."/>
      <w:lvlJc w:val="right"/>
      <w:pPr>
        <w:ind w:left="4640" w:hanging="180"/>
      </w:pPr>
    </w:lvl>
    <w:lvl w:ilvl="6" w:tplc="0419000F" w:tentative="1">
      <w:start w:val="1"/>
      <w:numFmt w:val="decimal"/>
      <w:lvlText w:val="%7."/>
      <w:lvlJc w:val="left"/>
      <w:pPr>
        <w:ind w:left="5360" w:hanging="360"/>
      </w:pPr>
    </w:lvl>
    <w:lvl w:ilvl="7" w:tplc="04190019" w:tentative="1">
      <w:start w:val="1"/>
      <w:numFmt w:val="lowerLetter"/>
      <w:lvlText w:val="%8."/>
      <w:lvlJc w:val="left"/>
      <w:pPr>
        <w:ind w:left="6080" w:hanging="360"/>
      </w:pPr>
    </w:lvl>
    <w:lvl w:ilvl="8" w:tplc="0419001B" w:tentative="1">
      <w:start w:val="1"/>
      <w:numFmt w:val="lowerRoman"/>
      <w:lvlText w:val="%9."/>
      <w:lvlJc w:val="right"/>
      <w:pPr>
        <w:ind w:left="6800" w:hanging="180"/>
      </w:pPr>
    </w:lvl>
  </w:abstractNum>
  <w:abstractNum w:abstractNumId="20" w15:restartNumberingAfterBreak="0">
    <w:nsid w:val="30E73DE5"/>
    <w:multiLevelType w:val="multilevel"/>
    <w:tmpl w:val="1F2EA072"/>
    <w:lvl w:ilvl="0">
      <w:start w:val="1"/>
      <w:numFmt w:val="decimal"/>
      <w:pStyle w:val="-10"/>
      <w:lvlText w:val="%1)"/>
      <w:lvlJc w:val="left"/>
      <w:pPr>
        <w:tabs>
          <w:tab w:val="num" w:pos="1134"/>
        </w:tabs>
        <w:ind w:left="0" w:firstLine="68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149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58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4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rFonts w:hint="default"/>
      </w:rPr>
    </w:lvl>
  </w:abstractNum>
  <w:abstractNum w:abstractNumId="21" w15:restartNumberingAfterBreak="0">
    <w:nsid w:val="3687145D"/>
    <w:multiLevelType w:val="multilevel"/>
    <w:tmpl w:val="B098395E"/>
    <w:lvl w:ilvl="0">
      <w:start w:val="1"/>
      <w:numFmt w:val="russianLower"/>
      <w:pStyle w:val="6"/>
      <w:lvlText w:val="%1)"/>
      <w:lvlJc w:val="left"/>
      <w:pPr>
        <w:tabs>
          <w:tab w:val="num" w:pos="1211"/>
        </w:tabs>
        <w:ind w:left="1211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6."/>
      <w:lvlJc w:val="left"/>
      <w:pPr>
        <w:tabs>
          <w:tab w:val="num" w:pos="360"/>
        </w:tabs>
        <w:ind w:left="360" w:hanging="360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2" w15:restartNumberingAfterBreak="0">
    <w:nsid w:val="37AD1C81"/>
    <w:multiLevelType w:val="hybridMultilevel"/>
    <w:tmpl w:val="CCE020E8"/>
    <w:lvl w:ilvl="0" w:tplc="2B02698E">
      <w:start w:val="1"/>
      <w:numFmt w:val="decimal"/>
      <w:lvlText w:val="%1."/>
      <w:lvlJc w:val="left"/>
      <w:pPr>
        <w:ind w:left="10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60" w:hanging="360"/>
      </w:pPr>
    </w:lvl>
    <w:lvl w:ilvl="2" w:tplc="0419001B" w:tentative="1">
      <w:start w:val="1"/>
      <w:numFmt w:val="lowerRoman"/>
      <w:lvlText w:val="%3."/>
      <w:lvlJc w:val="right"/>
      <w:pPr>
        <w:ind w:left="2480" w:hanging="180"/>
      </w:pPr>
    </w:lvl>
    <w:lvl w:ilvl="3" w:tplc="0419000F" w:tentative="1">
      <w:start w:val="1"/>
      <w:numFmt w:val="decimal"/>
      <w:lvlText w:val="%4."/>
      <w:lvlJc w:val="left"/>
      <w:pPr>
        <w:ind w:left="3200" w:hanging="360"/>
      </w:pPr>
    </w:lvl>
    <w:lvl w:ilvl="4" w:tplc="04190019" w:tentative="1">
      <w:start w:val="1"/>
      <w:numFmt w:val="lowerLetter"/>
      <w:lvlText w:val="%5."/>
      <w:lvlJc w:val="left"/>
      <w:pPr>
        <w:ind w:left="3920" w:hanging="360"/>
      </w:pPr>
    </w:lvl>
    <w:lvl w:ilvl="5" w:tplc="0419001B" w:tentative="1">
      <w:start w:val="1"/>
      <w:numFmt w:val="lowerRoman"/>
      <w:lvlText w:val="%6."/>
      <w:lvlJc w:val="right"/>
      <w:pPr>
        <w:ind w:left="4640" w:hanging="180"/>
      </w:pPr>
    </w:lvl>
    <w:lvl w:ilvl="6" w:tplc="0419000F" w:tentative="1">
      <w:start w:val="1"/>
      <w:numFmt w:val="decimal"/>
      <w:lvlText w:val="%7."/>
      <w:lvlJc w:val="left"/>
      <w:pPr>
        <w:ind w:left="5360" w:hanging="360"/>
      </w:pPr>
    </w:lvl>
    <w:lvl w:ilvl="7" w:tplc="04190019" w:tentative="1">
      <w:start w:val="1"/>
      <w:numFmt w:val="lowerLetter"/>
      <w:lvlText w:val="%8."/>
      <w:lvlJc w:val="left"/>
      <w:pPr>
        <w:ind w:left="6080" w:hanging="360"/>
      </w:pPr>
    </w:lvl>
    <w:lvl w:ilvl="8" w:tplc="0419001B" w:tentative="1">
      <w:start w:val="1"/>
      <w:numFmt w:val="lowerRoman"/>
      <w:lvlText w:val="%9."/>
      <w:lvlJc w:val="right"/>
      <w:pPr>
        <w:ind w:left="6800" w:hanging="180"/>
      </w:pPr>
    </w:lvl>
  </w:abstractNum>
  <w:abstractNum w:abstractNumId="23" w15:restartNumberingAfterBreak="0">
    <w:nsid w:val="3D053401"/>
    <w:multiLevelType w:val="hybridMultilevel"/>
    <w:tmpl w:val="869204B6"/>
    <w:lvl w:ilvl="0" w:tplc="0419000F">
      <w:start w:val="1"/>
      <w:numFmt w:val="decimal"/>
      <w:lvlText w:val="%1."/>
      <w:lvlJc w:val="left"/>
      <w:pPr>
        <w:ind w:left="1400" w:hanging="360"/>
      </w:pPr>
    </w:lvl>
    <w:lvl w:ilvl="1" w:tplc="04190019" w:tentative="1">
      <w:start w:val="1"/>
      <w:numFmt w:val="lowerLetter"/>
      <w:lvlText w:val="%2."/>
      <w:lvlJc w:val="left"/>
      <w:pPr>
        <w:ind w:left="2120" w:hanging="360"/>
      </w:pPr>
    </w:lvl>
    <w:lvl w:ilvl="2" w:tplc="0419001B" w:tentative="1">
      <w:start w:val="1"/>
      <w:numFmt w:val="lowerRoman"/>
      <w:lvlText w:val="%3."/>
      <w:lvlJc w:val="right"/>
      <w:pPr>
        <w:ind w:left="2840" w:hanging="180"/>
      </w:pPr>
    </w:lvl>
    <w:lvl w:ilvl="3" w:tplc="0419000F" w:tentative="1">
      <w:start w:val="1"/>
      <w:numFmt w:val="decimal"/>
      <w:lvlText w:val="%4."/>
      <w:lvlJc w:val="left"/>
      <w:pPr>
        <w:ind w:left="3560" w:hanging="360"/>
      </w:pPr>
    </w:lvl>
    <w:lvl w:ilvl="4" w:tplc="04190019" w:tentative="1">
      <w:start w:val="1"/>
      <w:numFmt w:val="lowerLetter"/>
      <w:lvlText w:val="%5."/>
      <w:lvlJc w:val="left"/>
      <w:pPr>
        <w:ind w:left="4280" w:hanging="360"/>
      </w:pPr>
    </w:lvl>
    <w:lvl w:ilvl="5" w:tplc="0419001B" w:tentative="1">
      <w:start w:val="1"/>
      <w:numFmt w:val="lowerRoman"/>
      <w:lvlText w:val="%6."/>
      <w:lvlJc w:val="right"/>
      <w:pPr>
        <w:ind w:left="5000" w:hanging="180"/>
      </w:pPr>
    </w:lvl>
    <w:lvl w:ilvl="6" w:tplc="0419000F" w:tentative="1">
      <w:start w:val="1"/>
      <w:numFmt w:val="decimal"/>
      <w:lvlText w:val="%7."/>
      <w:lvlJc w:val="left"/>
      <w:pPr>
        <w:ind w:left="5720" w:hanging="360"/>
      </w:pPr>
    </w:lvl>
    <w:lvl w:ilvl="7" w:tplc="04190019" w:tentative="1">
      <w:start w:val="1"/>
      <w:numFmt w:val="lowerLetter"/>
      <w:lvlText w:val="%8."/>
      <w:lvlJc w:val="left"/>
      <w:pPr>
        <w:ind w:left="6440" w:hanging="360"/>
      </w:pPr>
    </w:lvl>
    <w:lvl w:ilvl="8" w:tplc="0419001B" w:tentative="1">
      <w:start w:val="1"/>
      <w:numFmt w:val="lowerRoman"/>
      <w:lvlText w:val="%9."/>
      <w:lvlJc w:val="right"/>
      <w:pPr>
        <w:ind w:left="7160" w:hanging="180"/>
      </w:pPr>
    </w:lvl>
  </w:abstractNum>
  <w:abstractNum w:abstractNumId="24" w15:restartNumberingAfterBreak="0">
    <w:nsid w:val="3F93240F"/>
    <w:multiLevelType w:val="hybridMultilevel"/>
    <w:tmpl w:val="3334D4BA"/>
    <w:lvl w:ilvl="0" w:tplc="04190017">
      <w:start w:val="1"/>
      <w:numFmt w:val="lowerLetter"/>
      <w:lvlText w:val="%1)"/>
      <w:lvlJc w:val="left"/>
      <w:pPr>
        <w:ind w:left="1760" w:hanging="360"/>
      </w:pPr>
    </w:lvl>
    <w:lvl w:ilvl="1" w:tplc="04190019" w:tentative="1">
      <w:start w:val="1"/>
      <w:numFmt w:val="lowerLetter"/>
      <w:lvlText w:val="%2."/>
      <w:lvlJc w:val="left"/>
      <w:pPr>
        <w:ind w:left="2480" w:hanging="360"/>
      </w:pPr>
    </w:lvl>
    <w:lvl w:ilvl="2" w:tplc="0419001B" w:tentative="1">
      <w:start w:val="1"/>
      <w:numFmt w:val="lowerRoman"/>
      <w:lvlText w:val="%3."/>
      <w:lvlJc w:val="right"/>
      <w:pPr>
        <w:ind w:left="3200" w:hanging="180"/>
      </w:pPr>
    </w:lvl>
    <w:lvl w:ilvl="3" w:tplc="0419000F" w:tentative="1">
      <w:start w:val="1"/>
      <w:numFmt w:val="decimal"/>
      <w:lvlText w:val="%4."/>
      <w:lvlJc w:val="left"/>
      <w:pPr>
        <w:ind w:left="3920" w:hanging="360"/>
      </w:pPr>
    </w:lvl>
    <w:lvl w:ilvl="4" w:tplc="04190019" w:tentative="1">
      <w:start w:val="1"/>
      <w:numFmt w:val="lowerLetter"/>
      <w:lvlText w:val="%5."/>
      <w:lvlJc w:val="left"/>
      <w:pPr>
        <w:ind w:left="4640" w:hanging="360"/>
      </w:pPr>
    </w:lvl>
    <w:lvl w:ilvl="5" w:tplc="0419001B" w:tentative="1">
      <w:start w:val="1"/>
      <w:numFmt w:val="lowerRoman"/>
      <w:lvlText w:val="%6."/>
      <w:lvlJc w:val="right"/>
      <w:pPr>
        <w:ind w:left="5360" w:hanging="180"/>
      </w:pPr>
    </w:lvl>
    <w:lvl w:ilvl="6" w:tplc="0419000F" w:tentative="1">
      <w:start w:val="1"/>
      <w:numFmt w:val="decimal"/>
      <w:lvlText w:val="%7."/>
      <w:lvlJc w:val="left"/>
      <w:pPr>
        <w:ind w:left="6080" w:hanging="360"/>
      </w:pPr>
    </w:lvl>
    <w:lvl w:ilvl="7" w:tplc="04190019" w:tentative="1">
      <w:start w:val="1"/>
      <w:numFmt w:val="lowerLetter"/>
      <w:lvlText w:val="%8."/>
      <w:lvlJc w:val="left"/>
      <w:pPr>
        <w:ind w:left="6800" w:hanging="360"/>
      </w:pPr>
    </w:lvl>
    <w:lvl w:ilvl="8" w:tplc="0419001B" w:tentative="1">
      <w:start w:val="1"/>
      <w:numFmt w:val="lowerRoman"/>
      <w:lvlText w:val="%9."/>
      <w:lvlJc w:val="right"/>
      <w:pPr>
        <w:ind w:left="7520" w:hanging="180"/>
      </w:pPr>
    </w:lvl>
  </w:abstractNum>
  <w:abstractNum w:abstractNumId="25" w15:restartNumberingAfterBreak="0">
    <w:nsid w:val="3FC531AF"/>
    <w:multiLevelType w:val="hybridMultilevel"/>
    <w:tmpl w:val="CCE020E8"/>
    <w:lvl w:ilvl="0" w:tplc="2B02698E">
      <w:start w:val="1"/>
      <w:numFmt w:val="decimal"/>
      <w:lvlText w:val="%1."/>
      <w:lvlJc w:val="left"/>
      <w:pPr>
        <w:ind w:left="10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60" w:hanging="360"/>
      </w:pPr>
    </w:lvl>
    <w:lvl w:ilvl="2" w:tplc="0419001B">
      <w:start w:val="1"/>
      <w:numFmt w:val="lowerRoman"/>
      <w:lvlText w:val="%3."/>
      <w:lvlJc w:val="right"/>
      <w:pPr>
        <w:ind w:left="2480" w:hanging="180"/>
      </w:pPr>
    </w:lvl>
    <w:lvl w:ilvl="3" w:tplc="0419000F" w:tentative="1">
      <w:start w:val="1"/>
      <w:numFmt w:val="decimal"/>
      <w:lvlText w:val="%4."/>
      <w:lvlJc w:val="left"/>
      <w:pPr>
        <w:ind w:left="3200" w:hanging="360"/>
      </w:pPr>
    </w:lvl>
    <w:lvl w:ilvl="4" w:tplc="04190019" w:tentative="1">
      <w:start w:val="1"/>
      <w:numFmt w:val="lowerLetter"/>
      <w:lvlText w:val="%5."/>
      <w:lvlJc w:val="left"/>
      <w:pPr>
        <w:ind w:left="3920" w:hanging="360"/>
      </w:pPr>
    </w:lvl>
    <w:lvl w:ilvl="5" w:tplc="0419001B" w:tentative="1">
      <w:start w:val="1"/>
      <w:numFmt w:val="lowerRoman"/>
      <w:lvlText w:val="%6."/>
      <w:lvlJc w:val="right"/>
      <w:pPr>
        <w:ind w:left="4640" w:hanging="180"/>
      </w:pPr>
    </w:lvl>
    <w:lvl w:ilvl="6" w:tplc="0419000F" w:tentative="1">
      <w:start w:val="1"/>
      <w:numFmt w:val="decimal"/>
      <w:lvlText w:val="%7."/>
      <w:lvlJc w:val="left"/>
      <w:pPr>
        <w:ind w:left="5360" w:hanging="360"/>
      </w:pPr>
    </w:lvl>
    <w:lvl w:ilvl="7" w:tplc="04190019" w:tentative="1">
      <w:start w:val="1"/>
      <w:numFmt w:val="lowerLetter"/>
      <w:lvlText w:val="%8."/>
      <w:lvlJc w:val="left"/>
      <w:pPr>
        <w:ind w:left="6080" w:hanging="360"/>
      </w:pPr>
    </w:lvl>
    <w:lvl w:ilvl="8" w:tplc="0419001B" w:tentative="1">
      <w:start w:val="1"/>
      <w:numFmt w:val="lowerRoman"/>
      <w:lvlText w:val="%9."/>
      <w:lvlJc w:val="right"/>
      <w:pPr>
        <w:ind w:left="6800" w:hanging="180"/>
      </w:pPr>
    </w:lvl>
  </w:abstractNum>
  <w:abstractNum w:abstractNumId="26" w15:restartNumberingAfterBreak="0">
    <w:nsid w:val="40A65045"/>
    <w:multiLevelType w:val="hybridMultilevel"/>
    <w:tmpl w:val="CCE020E8"/>
    <w:lvl w:ilvl="0" w:tplc="2B02698E">
      <w:start w:val="1"/>
      <w:numFmt w:val="decimal"/>
      <w:lvlText w:val="%1."/>
      <w:lvlJc w:val="left"/>
      <w:pPr>
        <w:ind w:left="10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60" w:hanging="360"/>
      </w:pPr>
    </w:lvl>
    <w:lvl w:ilvl="2" w:tplc="0419001B" w:tentative="1">
      <w:start w:val="1"/>
      <w:numFmt w:val="lowerRoman"/>
      <w:lvlText w:val="%3."/>
      <w:lvlJc w:val="right"/>
      <w:pPr>
        <w:ind w:left="2480" w:hanging="180"/>
      </w:pPr>
    </w:lvl>
    <w:lvl w:ilvl="3" w:tplc="0419000F" w:tentative="1">
      <w:start w:val="1"/>
      <w:numFmt w:val="decimal"/>
      <w:lvlText w:val="%4."/>
      <w:lvlJc w:val="left"/>
      <w:pPr>
        <w:ind w:left="3200" w:hanging="360"/>
      </w:pPr>
    </w:lvl>
    <w:lvl w:ilvl="4" w:tplc="04190019" w:tentative="1">
      <w:start w:val="1"/>
      <w:numFmt w:val="lowerLetter"/>
      <w:lvlText w:val="%5."/>
      <w:lvlJc w:val="left"/>
      <w:pPr>
        <w:ind w:left="3920" w:hanging="360"/>
      </w:pPr>
    </w:lvl>
    <w:lvl w:ilvl="5" w:tplc="0419001B" w:tentative="1">
      <w:start w:val="1"/>
      <w:numFmt w:val="lowerRoman"/>
      <w:lvlText w:val="%6."/>
      <w:lvlJc w:val="right"/>
      <w:pPr>
        <w:ind w:left="4640" w:hanging="180"/>
      </w:pPr>
    </w:lvl>
    <w:lvl w:ilvl="6" w:tplc="0419000F" w:tentative="1">
      <w:start w:val="1"/>
      <w:numFmt w:val="decimal"/>
      <w:lvlText w:val="%7."/>
      <w:lvlJc w:val="left"/>
      <w:pPr>
        <w:ind w:left="5360" w:hanging="360"/>
      </w:pPr>
    </w:lvl>
    <w:lvl w:ilvl="7" w:tplc="04190019" w:tentative="1">
      <w:start w:val="1"/>
      <w:numFmt w:val="lowerLetter"/>
      <w:lvlText w:val="%8."/>
      <w:lvlJc w:val="left"/>
      <w:pPr>
        <w:ind w:left="6080" w:hanging="360"/>
      </w:pPr>
    </w:lvl>
    <w:lvl w:ilvl="8" w:tplc="0419001B" w:tentative="1">
      <w:start w:val="1"/>
      <w:numFmt w:val="lowerRoman"/>
      <w:lvlText w:val="%9."/>
      <w:lvlJc w:val="right"/>
      <w:pPr>
        <w:ind w:left="6800" w:hanging="180"/>
      </w:pPr>
    </w:lvl>
  </w:abstractNum>
  <w:abstractNum w:abstractNumId="27" w15:restartNumberingAfterBreak="0">
    <w:nsid w:val="41395896"/>
    <w:multiLevelType w:val="hybridMultilevel"/>
    <w:tmpl w:val="CCE020E8"/>
    <w:lvl w:ilvl="0" w:tplc="2B02698E">
      <w:start w:val="1"/>
      <w:numFmt w:val="decimal"/>
      <w:lvlText w:val="%1."/>
      <w:lvlJc w:val="left"/>
      <w:pPr>
        <w:ind w:left="10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60" w:hanging="360"/>
      </w:pPr>
    </w:lvl>
    <w:lvl w:ilvl="2" w:tplc="0419001B">
      <w:start w:val="1"/>
      <w:numFmt w:val="lowerRoman"/>
      <w:lvlText w:val="%3."/>
      <w:lvlJc w:val="right"/>
      <w:pPr>
        <w:ind w:left="2480" w:hanging="180"/>
      </w:pPr>
    </w:lvl>
    <w:lvl w:ilvl="3" w:tplc="0419000F" w:tentative="1">
      <w:start w:val="1"/>
      <w:numFmt w:val="decimal"/>
      <w:lvlText w:val="%4."/>
      <w:lvlJc w:val="left"/>
      <w:pPr>
        <w:ind w:left="3200" w:hanging="360"/>
      </w:pPr>
    </w:lvl>
    <w:lvl w:ilvl="4" w:tplc="04190019" w:tentative="1">
      <w:start w:val="1"/>
      <w:numFmt w:val="lowerLetter"/>
      <w:lvlText w:val="%5."/>
      <w:lvlJc w:val="left"/>
      <w:pPr>
        <w:ind w:left="3920" w:hanging="360"/>
      </w:pPr>
    </w:lvl>
    <w:lvl w:ilvl="5" w:tplc="0419001B" w:tentative="1">
      <w:start w:val="1"/>
      <w:numFmt w:val="lowerRoman"/>
      <w:lvlText w:val="%6."/>
      <w:lvlJc w:val="right"/>
      <w:pPr>
        <w:ind w:left="4640" w:hanging="180"/>
      </w:pPr>
    </w:lvl>
    <w:lvl w:ilvl="6" w:tplc="0419000F" w:tentative="1">
      <w:start w:val="1"/>
      <w:numFmt w:val="decimal"/>
      <w:lvlText w:val="%7."/>
      <w:lvlJc w:val="left"/>
      <w:pPr>
        <w:ind w:left="5360" w:hanging="360"/>
      </w:pPr>
    </w:lvl>
    <w:lvl w:ilvl="7" w:tplc="04190019" w:tentative="1">
      <w:start w:val="1"/>
      <w:numFmt w:val="lowerLetter"/>
      <w:lvlText w:val="%8."/>
      <w:lvlJc w:val="left"/>
      <w:pPr>
        <w:ind w:left="6080" w:hanging="360"/>
      </w:pPr>
    </w:lvl>
    <w:lvl w:ilvl="8" w:tplc="0419001B" w:tentative="1">
      <w:start w:val="1"/>
      <w:numFmt w:val="lowerRoman"/>
      <w:lvlText w:val="%9."/>
      <w:lvlJc w:val="right"/>
      <w:pPr>
        <w:ind w:left="6800" w:hanging="180"/>
      </w:pPr>
    </w:lvl>
  </w:abstractNum>
  <w:abstractNum w:abstractNumId="28" w15:restartNumberingAfterBreak="0">
    <w:nsid w:val="466F63BE"/>
    <w:multiLevelType w:val="multilevel"/>
    <w:tmpl w:val="01880DC4"/>
    <w:lvl w:ilvl="0">
      <w:start w:val="1"/>
      <w:numFmt w:val="decimal"/>
      <w:pStyle w:val="1"/>
      <w:lvlText w:val="%1"/>
      <w:lvlJc w:val="left"/>
      <w:pPr>
        <w:tabs>
          <w:tab w:val="num" w:pos="1134"/>
        </w:tabs>
        <w:ind w:left="0" w:firstLine="680"/>
      </w:pPr>
      <w:rPr>
        <w:rFonts w:hint="default"/>
      </w:rPr>
    </w:lvl>
    <w:lvl w:ilvl="1">
      <w:start w:val="1"/>
      <w:numFmt w:val="decimal"/>
      <w:pStyle w:val="20"/>
      <w:lvlText w:val="%1.%2"/>
      <w:lvlJc w:val="left"/>
      <w:pPr>
        <w:tabs>
          <w:tab w:val="num" w:pos="1532"/>
        </w:tabs>
        <w:ind w:left="171" w:firstLine="680"/>
      </w:pPr>
      <w:rPr>
        <w:rFonts w:hint="default"/>
      </w:rPr>
    </w:lvl>
    <w:lvl w:ilvl="2">
      <w:start w:val="1"/>
      <w:numFmt w:val="decimal"/>
      <w:pStyle w:val="30"/>
      <w:lvlText w:val="%1.%2.%3"/>
      <w:lvlJc w:val="left"/>
      <w:pPr>
        <w:tabs>
          <w:tab w:val="num" w:pos="1476"/>
        </w:tabs>
        <w:ind w:left="-112" w:firstLine="68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1814"/>
        </w:tabs>
        <w:ind w:left="0" w:firstLine="680"/>
      </w:pPr>
      <w:rPr>
        <w:rFonts w:hint="default"/>
      </w:rPr>
    </w:lvl>
    <w:lvl w:ilvl="4">
      <w:start w:val="1"/>
      <w:numFmt w:val="decimal"/>
      <w:pStyle w:val="-5"/>
      <w:lvlText w:val="%1.%2.%3.%4.%5"/>
      <w:lvlJc w:val="left"/>
      <w:pPr>
        <w:tabs>
          <w:tab w:val="num" w:pos="1928"/>
        </w:tabs>
        <w:ind w:left="0" w:firstLine="6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9" w15:restartNumberingAfterBreak="0">
    <w:nsid w:val="512F4046"/>
    <w:multiLevelType w:val="hybridMultilevel"/>
    <w:tmpl w:val="E4F4ED48"/>
    <w:lvl w:ilvl="0" w:tplc="8592A8AE">
      <w:start w:val="1"/>
      <w:numFmt w:val="decimal"/>
      <w:pStyle w:val="7"/>
      <w:lvlText w:val="%1)"/>
      <w:lvlJc w:val="left"/>
      <w:pPr>
        <w:tabs>
          <w:tab w:val="num" w:pos="1636"/>
        </w:tabs>
        <w:ind w:left="1636" w:hanging="389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551F4341"/>
    <w:multiLevelType w:val="hybridMultilevel"/>
    <w:tmpl w:val="CAEA1412"/>
    <w:lvl w:ilvl="0" w:tplc="0419000F">
      <w:start w:val="1"/>
      <w:numFmt w:val="decimal"/>
      <w:lvlText w:val="%1."/>
      <w:lvlJc w:val="left"/>
      <w:pPr>
        <w:ind w:left="1400" w:hanging="360"/>
      </w:pPr>
    </w:lvl>
    <w:lvl w:ilvl="1" w:tplc="04190019" w:tentative="1">
      <w:start w:val="1"/>
      <w:numFmt w:val="lowerLetter"/>
      <w:lvlText w:val="%2."/>
      <w:lvlJc w:val="left"/>
      <w:pPr>
        <w:ind w:left="2120" w:hanging="360"/>
      </w:pPr>
    </w:lvl>
    <w:lvl w:ilvl="2" w:tplc="0419001B" w:tentative="1">
      <w:start w:val="1"/>
      <w:numFmt w:val="lowerRoman"/>
      <w:lvlText w:val="%3."/>
      <w:lvlJc w:val="right"/>
      <w:pPr>
        <w:ind w:left="2840" w:hanging="180"/>
      </w:pPr>
    </w:lvl>
    <w:lvl w:ilvl="3" w:tplc="0419000F" w:tentative="1">
      <w:start w:val="1"/>
      <w:numFmt w:val="decimal"/>
      <w:lvlText w:val="%4."/>
      <w:lvlJc w:val="left"/>
      <w:pPr>
        <w:ind w:left="3560" w:hanging="360"/>
      </w:pPr>
    </w:lvl>
    <w:lvl w:ilvl="4" w:tplc="04190019" w:tentative="1">
      <w:start w:val="1"/>
      <w:numFmt w:val="lowerLetter"/>
      <w:lvlText w:val="%5."/>
      <w:lvlJc w:val="left"/>
      <w:pPr>
        <w:ind w:left="4280" w:hanging="360"/>
      </w:pPr>
    </w:lvl>
    <w:lvl w:ilvl="5" w:tplc="0419001B" w:tentative="1">
      <w:start w:val="1"/>
      <w:numFmt w:val="lowerRoman"/>
      <w:lvlText w:val="%6."/>
      <w:lvlJc w:val="right"/>
      <w:pPr>
        <w:ind w:left="5000" w:hanging="180"/>
      </w:pPr>
    </w:lvl>
    <w:lvl w:ilvl="6" w:tplc="0419000F" w:tentative="1">
      <w:start w:val="1"/>
      <w:numFmt w:val="decimal"/>
      <w:lvlText w:val="%7."/>
      <w:lvlJc w:val="left"/>
      <w:pPr>
        <w:ind w:left="5720" w:hanging="360"/>
      </w:pPr>
    </w:lvl>
    <w:lvl w:ilvl="7" w:tplc="04190019" w:tentative="1">
      <w:start w:val="1"/>
      <w:numFmt w:val="lowerLetter"/>
      <w:lvlText w:val="%8."/>
      <w:lvlJc w:val="left"/>
      <w:pPr>
        <w:ind w:left="6440" w:hanging="360"/>
      </w:pPr>
    </w:lvl>
    <w:lvl w:ilvl="8" w:tplc="0419001B" w:tentative="1">
      <w:start w:val="1"/>
      <w:numFmt w:val="lowerRoman"/>
      <w:lvlText w:val="%9."/>
      <w:lvlJc w:val="right"/>
      <w:pPr>
        <w:ind w:left="7160" w:hanging="180"/>
      </w:pPr>
    </w:lvl>
  </w:abstractNum>
  <w:abstractNum w:abstractNumId="31" w15:restartNumberingAfterBreak="0">
    <w:nsid w:val="5A57100A"/>
    <w:multiLevelType w:val="multilevel"/>
    <w:tmpl w:val="7B64175C"/>
    <w:lvl w:ilvl="0">
      <w:start w:val="1"/>
      <w:numFmt w:val="russianLower"/>
      <w:pStyle w:val="-11"/>
      <w:lvlText w:val="%1)"/>
      <w:lvlJc w:val="left"/>
      <w:pPr>
        <w:tabs>
          <w:tab w:val="num" w:pos="1134"/>
        </w:tabs>
        <w:ind w:left="0" w:firstLine="680"/>
      </w:pPr>
      <w:rPr>
        <w:rFonts w:hint="default"/>
      </w:rPr>
    </w:lvl>
    <w:lvl w:ilvl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32" w15:restartNumberingAfterBreak="0">
    <w:nsid w:val="6308751D"/>
    <w:multiLevelType w:val="multilevel"/>
    <w:tmpl w:val="1CAAF15E"/>
    <w:lvl w:ilvl="0">
      <w:start w:val="1"/>
      <w:numFmt w:val="bullet"/>
      <w:pStyle w:val="--10"/>
      <w:lvlText w:val="–"/>
      <w:lvlJc w:val="left"/>
      <w:pPr>
        <w:ind w:left="0" w:firstLine="0"/>
      </w:pPr>
      <w:rPr>
        <w:rFonts w:ascii="Times New Roman" w:hAnsi="Times New Roman" w:cs="Times New Roman" w:hint="default"/>
        <w:b w:val="0"/>
        <w:i w:val="0"/>
        <w:sz w:val="28"/>
        <w:szCs w:val="2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3405B61"/>
    <w:multiLevelType w:val="hybridMultilevel"/>
    <w:tmpl w:val="CCE020E8"/>
    <w:lvl w:ilvl="0" w:tplc="2B02698E">
      <w:start w:val="1"/>
      <w:numFmt w:val="decimal"/>
      <w:lvlText w:val="%1."/>
      <w:lvlJc w:val="left"/>
      <w:pPr>
        <w:ind w:left="10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60" w:hanging="360"/>
      </w:pPr>
    </w:lvl>
    <w:lvl w:ilvl="2" w:tplc="0419001B" w:tentative="1">
      <w:start w:val="1"/>
      <w:numFmt w:val="lowerRoman"/>
      <w:lvlText w:val="%3."/>
      <w:lvlJc w:val="right"/>
      <w:pPr>
        <w:ind w:left="2480" w:hanging="180"/>
      </w:pPr>
    </w:lvl>
    <w:lvl w:ilvl="3" w:tplc="0419000F" w:tentative="1">
      <w:start w:val="1"/>
      <w:numFmt w:val="decimal"/>
      <w:lvlText w:val="%4."/>
      <w:lvlJc w:val="left"/>
      <w:pPr>
        <w:ind w:left="3200" w:hanging="360"/>
      </w:pPr>
    </w:lvl>
    <w:lvl w:ilvl="4" w:tplc="04190019" w:tentative="1">
      <w:start w:val="1"/>
      <w:numFmt w:val="lowerLetter"/>
      <w:lvlText w:val="%5."/>
      <w:lvlJc w:val="left"/>
      <w:pPr>
        <w:ind w:left="3920" w:hanging="360"/>
      </w:pPr>
    </w:lvl>
    <w:lvl w:ilvl="5" w:tplc="0419001B" w:tentative="1">
      <w:start w:val="1"/>
      <w:numFmt w:val="lowerRoman"/>
      <w:lvlText w:val="%6."/>
      <w:lvlJc w:val="right"/>
      <w:pPr>
        <w:ind w:left="4640" w:hanging="180"/>
      </w:pPr>
    </w:lvl>
    <w:lvl w:ilvl="6" w:tplc="0419000F" w:tentative="1">
      <w:start w:val="1"/>
      <w:numFmt w:val="decimal"/>
      <w:lvlText w:val="%7."/>
      <w:lvlJc w:val="left"/>
      <w:pPr>
        <w:ind w:left="5360" w:hanging="360"/>
      </w:pPr>
    </w:lvl>
    <w:lvl w:ilvl="7" w:tplc="04190019" w:tentative="1">
      <w:start w:val="1"/>
      <w:numFmt w:val="lowerLetter"/>
      <w:lvlText w:val="%8."/>
      <w:lvlJc w:val="left"/>
      <w:pPr>
        <w:ind w:left="6080" w:hanging="360"/>
      </w:pPr>
    </w:lvl>
    <w:lvl w:ilvl="8" w:tplc="0419001B" w:tentative="1">
      <w:start w:val="1"/>
      <w:numFmt w:val="lowerRoman"/>
      <w:lvlText w:val="%9."/>
      <w:lvlJc w:val="right"/>
      <w:pPr>
        <w:ind w:left="6800" w:hanging="180"/>
      </w:pPr>
    </w:lvl>
  </w:abstractNum>
  <w:abstractNum w:abstractNumId="34" w15:restartNumberingAfterBreak="0">
    <w:nsid w:val="63C434AF"/>
    <w:multiLevelType w:val="hybridMultilevel"/>
    <w:tmpl w:val="910E2D60"/>
    <w:lvl w:ilvl="0" w:tplc="04190017">
      <w:start w:val="1"/>
      <w:numFmt w:val="lowerLetter"/>
      <w:lvlText w:val="%1)"/>
      <w:lvlJc w:val="left"/>
      <w:pPr>
        <w:ind w:left="1830" w:hanging="360"/>
      </w:pPr>
    </w:lvl>
    <w:lvl w:ilvl="1" w:tplc="04190019" w:tentative="1">
      <w:start w:val="1"/>
      <w:numFmt w:val="lowerLetter"/>
      <w:lvlText w:val="%2."/>
      <w:lvlJc w:val="left"/>
      <w:pPr>
        <w:ind w:left="2550" w:hanging="360"/>
      </w:pPr>
    </w:lvl>
    <w:lvl w:ilvl="2" w:tplc="0419001B" w:tentative="1">
      <w:start w:val="1"/>
      <w:numFmt w:val="lowerRoman"/>
      <w:lvlText w:val="%3."/>
      <w:lvlJc w:val="right"/>
      <w:pPr>
        <w:ind w:left="3270" w:hanging="180"/>
      </w:pPr>
    </w:lvl>
    <w:lvl w:ilvl="3" w:tplc="0419000F" w:tentative="1">
      <w:start w:val="1"/>
      <w:numFmt w:val="decimal"/>
      <w:lvlText w:val="%4."/>
      <w:lvlJc w:val="left"/>
      <w:pPr>
        <w:ind w:left="3990" w:hanging="360"/>
      </w:pPr>
    </w:lvl>
    <w:lvl w:ilvl="4" w:tplc="04190019" w:tentative="1">
      <w:start w:val="1"/>
      <w:numFmt w:val="lowerLetter"/>
      <w:lvlText w:val="%5."/>
      <w:lvlJc w:val="left"/>
      <w:pPr>
        <w:ind w:left="4710" w:hanging="360"/>
      </w:pPr>
    </w:lvl>
    <w:lvl w:ilvl="5" w:tplc="0419001B" w:tentative="1">
      <w:start w:val="1"/>
      <w:numFmt w:val="lowerRoman"/>
      <w:lvlText w:val="%6."/>
      <w:lvlJc w:val="right"/>
      <w:pPr>
        <w:ind w:left="5430" w:hanging="180"/>
      </w:pPr>
    </w:lvl>
    <w:lvl w:ilvl="6" w:tplc="0419000F" w:tentative="1">
      <w:start w:val="1"/>
      <w:numFmt w:val="decimal"/>
      <w:lvlText w:val="%7."/>
      <w:lvlJc w:val="left"/>
      <w:pPr>
        <w:ind w:left="6150" w:hanging="360"/>
      </w:pPr>
    </w:lvl>
    <w:lvl w:ilvl="7" w:tplc="04190019" w:tentative="1">
      <w:start w:val="1"/>
      <w:numFmt w:val="lowerLetter"/>
      <w:lvlText w:val="%8."/>
      <w:lvlJc w:val="left"/>
      <w:pPr>
        <w:ind w:left="6870" w:hanging="360"/>
      </w:pPr>
    </w:lvl>
    <w:lvl w:ilvl="8" w:tplc="0419001B" w:tentative="1">
      <w:start w:val="1"/>
      <w:numFmt w:val="lowerRoman"/>
      <w:lvlText w:val="%9."/>
      <w:lvlJc w:val="right"/>
      <w:pPr>
        <w:ind w:left="7590" w:hanging="180"/>
      </w:pPr>
    </w:lvl>
  </w:abstractNum>
  <w:abstractNum w:abstractNumId="35" w15:restartNumberingAfterBreak="0">
    <w:nsid w:val="66FF01EB"/>
    <w:multiLevelType w:val="hybridMultilevel"/>
    <w:tmpl w:val="7710272A"/>
    <w:lvl w:ilvl="0" w:tplc="04190017">
      <w:start w:val="1"/>
      <w:numFmt w:val="lowerLetter"/>
      <w:lvlText w:val="%1)"/>
      <w:lvlJc w:val="left"/>
      <w:pPr>
        <w:ind w:left="1760" w:hanging="360"/>
      </w:pPr>
    </w:lvl>
    <w:lvl w:ilvl="1" w:tplc="04190019" w:tentative="1">
      <w:start w:val="1"/>
      <w:numFmt w:val="lowerLetter"/>
      <w:lvlText w:val="%2."/>
      <w:lvlJc w:val="left"/>
      <w:pPr>
        <w:ind w:left="2480" w:hanging="360"/>
      </w:pPr>
    </w:lvl>
    <w:lvl w:ilvl="2" w:tplc="0419001B" w:tentative="1">
      <w:start w:val="1"/>
      <w:numFmt w:val="lowerRoman"/>
      <w:lvlText w:val="%3."/>
      <w:lvlJc w:val="right"/>
      <w:pPr>
        <w:ind w:left="3200" w:hanging="180"/>
      </w:pPr>
    </w:lvl>
    <w:lvl w:ilvl="3" w:tplc="0419000F" w:tentative="1">
      <w:start w:val="1"/>
      <w:numFmt w:val="decimal"/>
      <w:lvlText w:val="%4."/>
      <w:lvlJc w:val="left"/>
      <w:pPr>
        <w:ind w:left="3920" w:hanging="360"/>
      </w:pPr>
    </w:lvl>
    <w:lvl w:ilvl="4" w:tplc="04190019" w:tentative="1">
      <w:start w:val="1"/>
      <w:numFmt w:val="lowerLetter"/>
      <w:lvlText w:val="%5."/>
      <w:lvlJc w:val="left"/>
      <w:pPr>
        <w:ind w:left="4640" w:hanging="360"/>
      </w:pPr>
    </w:lvl>
    <w:lvl w:ilvl="5" w:tplc="0419001B" w:tentative="1">
      <w:start w:val="1"/>
      <w:numFmt w:val="lowerRoman"/>
      <w:lvlText w:val="%6."/>
      <w:lvlJc w:val="right"/>
      <w:pPr>
        <w:ind w:left="5360" w:hanging="180"/>
      </w:pPr>
    </w:lvl>
    <w:lvl w:ilvl="6" w:tplc="0419000F" w:tentative="1">
      <w:start w:val="1"/>
      <w:numFmt w:val="decimal"/>
      <w:lvlText w:val="%7."/>
      <w:lvlJc w:val="left"/>
      <w:pPr>
        <w:ind w:left="6080" w:hanging="360"/>
      </w:pPr>
    </w:lvl>
    <w:lvl w:ilvl="7" w:tplc="04190019" w:tentative="1">
      <w:start w:val="1"/>
      <w:numFmt w:val="lowerLetter"/>
      <w:lvlText w:val="%8."/>
      <w:lvlJc w:val="left"/>
      <w:pPr>
        <w:ind w:left="6800" w:hanging="360"/>
      </w:pPr>
    </w:lvl>
    <w:lvl w:ilvl="8" w:tplc="0419001B" w:tentative="1">
      <w:start w:val="1"/>
      <w:numFmt w:val="lowerRoman"/>
      <w:lvlText w:val="%9."/>
      <w:lvlJc w:val="right"/>
      <w:pPr>
        <w:ind w:left="7520" w:hanging="180"/>
      </w:pPr>
    </w:lvl>
  </w:abstractNum>
  <w:abstractNum w:abstractNumId="36" w15:restartNumberingAfterBreak="0">
    <w:nsid w:val="71DA1477"/>
    <w:multiLevelType w:val="hybridMultilevel"/>
    <w:tmpl w:val="4B22C0F4"/>
    <w:lvl w:ilvl="0" w:tplc="03AC29F0">
      <w:start w:val="1"/>
      <w:numFmt w:val="bullet"/>
      <w:pStyle w:val="-3"/>
      <w:lvlText w:val=""/>
      <w:lvlJc w:val="left"/>
      <w:pPr>
        <w:ind w:left="2401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9F87350"/>
    <w:multiLevelType w:val="hybridMultilevel"/>
    <w:tmpl w:val="A5D8CF96"/>
    <w:lvl w:ilvl="0" w:tplc="34FE736A">
      <w:start w:val="1"/>
      <w:numFmt w:val="bullet"/>
      <w:pStyle w:val="a0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7"/>
  </w:num>
  <w:num w:numId="5">
    <w:abstractNumId w:val="28"/>
  </w:num>
  <w:num w:numId="6">
    <w:abstractNumId w:val="21"/>
  </w:num>
  <w:num w:numId="7">
    <w:abstractNumId w:val="29"/>
  </w:num>
  <w:num w:numId="8">
    <w:abstractNumId w:val="31"/>
  </w:num>
  <w:num w:numId="9">
    <w:abstractNumId w:val="16"/>
  </w:num>
  <w:num w:numId="10">
    <w:abstractNumId w:val="36"/>
  </w:num>
  <w:num w:numId="11">
    <w:abstractNumId w:val="20"/>
  </w:num>
  <w:num w:numId="12">
    <w:abstractNumId w:val="32"/>
  </w:num>
  <w:num w:numId="13">
    <w:abstractNumId w:val="14"/>
  </w:num>
  <w:num w:numId="14">
    <w:abstractNumId w:val="15"/>
  </w:num>
  <w:num w:numId="15">
    <w:abstractNumId w:val="13"/>
  </w:num>
  <w:num w:numId="16">
    <w:abstractNumId w:val="17"/>
  </w:num>
  <w:num w:numId="17">
    <w:abstractNumId w:val="18"/>
  </w:num>
  <w:num w:numId="18">
    <w:abstractNumId w:val="26"/>
  </w:num>
  <w:num w:numId="19">
    <w:abstractNumId w:val="33"/>
  </w:num>
  <w:num w:numId="20">
    <w:abstractNumId w:val="25"/>
  </w:num>
  <w:num w:numId="21">
    <w:abstractNumId w:val="34"/>
  </w:num>
  <w:num w:numId="22">
    <w:abstractNumId w:val="24"/>
  </w:num>
  <w:num w:numId="23">
    <w:abstractNumId w:val="27"/>
  </w:num>
  <w:num w:numId="24">
    <w:abstractNumId w:val="35"/>
  </w:num>
  <w:num w:numId="25">
    <w:abstractNumId w:val="19"/>
  </w:num>
  <w:num w:numId="26">
    <w:abstractNumId w:val="22"/>
  </w:num>
  <w:num w:numId="27">
    <w:abstractNumId w:val="30"/>
  </w:num>
  <w:num w:numId="28">
    <w:abstractNumId w:val="23"/>
  </w:num>
  <w:num w:numId="29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2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removePersonalInformation/>
  <w:removeDateAndTime/>
  <w:embedSystemFonts/>
  <w:stylePaneFormatFilter w:val="C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1" w:alternateStyleNames="1"/>
  <w:defaultTabStop w:val="454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7FC3"/>
    <w:rsid w:val="000006E1"/>
    <w:rsid w:val="00001FD6"/>
    <w:rsid w:val="00004131"/>
    <w:rsid w:val="000044F0"/>
    <w:rsid w:val="00004D42"/>
    <w:rsid w:val="000051EC"/>
    <w:rsid w:val="0000792C"/>
    <w:rsid w:val="0001079F"/>
    <w:rsid w:val="00012031"/>
    <w:rsid w:val="000120AD"/>
    <w:rsid w:val="00020C07"/>
    <w:rsid w:val="00021041"/>
    <w:rsid w:val="0002223D"/>
    <w:rsid w:val="000231D4"/>
    <w:rsid w:val="00026A4E"/>
    <w:rsid w:val="00026ECC"/>
    <w:rsid w:val="00027F18"/>
    <w:rsid w:val="0003289F"/>
    <w:rsid w:val="0003355A"/>
    <w:rsid w:val="00033A09"/>
    <w:rsid w:val="000341C4"/>
    <w:rsid w:val="000355BB"/>
    <w:rsid w:val="00036610"/>
    <w:rsid w:val="00036E6F"/>
    <w:rsid w:val="0004014B"/>
    <w:rsid w:val="000420DF"/>
    <w:rsid w:val="00042BB5"/>
    <w:rsid w:val="00042CFD"/>
    <w:rsid w:val="000434FE"/>
    <w:rsid w:val="000441FA"/>
    <w:rsid w:val="0004446B"/>
    <w:rsid w:val="00044631"/>
    <w:rsid w:val="00044BA1"/>
    <w:rsid w:val="00045617"/>
    <w:rsid w:val="00046AD6"/>
    <w:rsid w:val="00047536"/>
    <w:rsid w:val="00050E9E"/>
    <w:rsid w:val="00051BB6"/>
    <w:rsid w:val="0005241F"/>
    <w:rsid w:val="00053EC8"/>
    <w:rsid w:val="0005416C"/>
    <w:rsid w:val="00054855"/>
    <w:rsid w:val="00054C3A"/>
    <w:rsid w:val="000567EB"/>
    <w:rsid w:val="00056A1B"/>
    <w:rsid w:val="000601C5"/>
    <w:rsid w:val="00061256"/>
    <w:rsid w:val="000620FD"/>
    <w:rsid w:val="000623C8"/>
    <w:rsid w:val="000630E4"/>
    <w:rsid w:val="00064BD1"/>
    <w:rsid w:val="00065028"/>
    <w:rsid w:val="00065FE2"/>
    <w:rsid w:val="00066C54"/>
    <w:rsid w:val="000678CB"/>
    <w:rsid w:val="00075F80"/>
    <w:rsid w:val="000803EF"/>
    <w:rsid w:val="00083F06"/>
    <w:rsid w:val="00084560"/>
    <w:rsid w:val="000848E2"/>
    <w:rsid w:val="00084DA0"/>
    <w:rsid w:val="00086D7B"/>
    <w:rsid w:val="00096929"/>
    <w:rsid w:val="00097E1F"/>
    <w:rsid w:val="000A1251"/>
    <w:rsid w:val="000A1A5F"/>
    <w:rsid w:val="000A2248"/>
    <w:rsid w:val="000A289F"/>
    <w:rsid w:val="000A7ADE"/>
    <w:rsid w:val="000B0125"/>
    <w:rsid w:val="000B1E5A"/>
    <w:rsid w:val="000B22E6"/>
    <w:rsid w:val="000B2723"/>
    <w:rsid w:val="000B47AA"/>
    <w:rsid w:val="000B73DB"/>
    <w:rsid w:val="000B7B53"/>
    <w:rsid w:val="000C0183"/>
    <w:rsid w:val="000C1863"/>
    <w:rsid w:val="000C3B6C"/>
    <w:rsid w:val="000C50F9"/>
    <w:rsid w:val="000D14A5"/>
    <w:rsid w:val="000D2B9B"/>
    <w:rsid w:val="000D2BDE"/>
    <w:rsid w:val="000D44AB"/>
    <w:rsid w:val="000D535E"/>
    <w:rsid w:val="000D674F"/>
    <w:rsid w:val="000D67ED"/>
    <w:rsid w:val="000D7395"/>
    <w:rsid w:val="000E10BC"/>
    <w:rsid w:val="000E14F4"/>
    <w:rsid w:val="000E4519"/>
    <w:rsid w:val="000E60AC"/>
    <w:rsid w:val="000F1B57"/>
    <w:rsid w:val="000F3610"/>
    <w:rsid w:val="000F55B0"/>
    <w:rsid w:val="000F6222"/>
    <w:rsid w:val="000F6A35"/>
    <w:rsid w:val="00100057"/>
    <w:rsid w:val="00100549"/>
    <w:rsid w:val="001010D5"/>
    <w:rsid w:val="00104C6C"/>
    <w:rsid w:val="00105D40"/>
    <w:rsid w:val="0010644E"/>
    <w:rsid w:val="00106905"/>
    <w:rsid w:val="00110B3E"/>
    <w:rsid w:val="00111235"/>
    <w:rsid w:val="00111949"/>
    <w:rsid w:val="001141F3"/>
    <w:rsid w:val="00114F74"/>
    <w:rsid w:val="00115CCD"/>
    <w:rsid w:val="00116FC1"/>
    <w:rsid w:val="00117C5B"/>
    <w:rsid w:val="00121ACA"/>
    <w:rsid w:val="00122D83"/>
    <w:rsid w:val="001230A2"/>
    <w:rsid w:val="00124DCA"/>
    <w:rsid w:val="001255AC"/>
    <w:rsid w:val="00125CF4"/>
    <w:rsid w:val="001268C4"/>
    <w:rsid w:val="00131AD6"/>
    <w:rsid w:val="0013262E"/>
    <w:rsid w:val="001348BE"/>
    <w:rsid w:val="0013681B"/>
    <w:rsid w:val="00136DF7"/>
    <w:rsid w:val="00137FFD"/>
    <w:rsid w:val="00142ECB"/>
    <w:rsid w:val="001430C3"/>
    <w:rsid w:val="00144E6C"/>
    <w:rsid w:val="00146290"/>
    <w:rsid w:val="00147E72"/>
    <w:rsid w:val="00150E35"/>
    <w:rsid w:val="0015240A"/>
    <w:rsid w:val="0015452C"/>
    <w:rsid w:val="0015474E"/>
    <w:rsid w:val="00156591"/>
    <w:rsid w:val="00160146"/>
    <w:rsid w:val="00160568"/>
    <w:rsid w:val="00160786"/>
    <w:rsid w:val="00160DD9"/>
    <w:rsid w:val="001616BB"/>
    <w:rsid w:val="00163F49"/>
    <w:rsid w:val="0016636B"/>
    <w:rsid w:val="00167E98"/>
    <w:rsid w:val="001711F9"/>
    <w:rsid w:val="00173734"/>
    <w:rsid w:val="0017474C"/>
    <w:rsid w:val="00174AE2"/>
    <w:rsid w:val="00175661"/>
    <w:rsid w:val="001757A2"/>
    <w:rsid w:val="00180690"/>
    <w:rsid w:val="00181436"/>
    <w:rsid w:val="00181D46"/>
    <w:rsid w:val="001827B8"/>
    <w:rsid w:val="00182859"/>
    <w:rsid w:val="00183383"/>
    <w:rsid w:val="0018429E"/>
    <w:rsid w:val="00187324"/>
    <w:rsid w:val="00187E68"/>
    <w:rsid w:val="001909BC"/>
    <w:rsid w:val="00191051"/>
    <w:rsid w:val="0019676A"/>
    <w:rsid w:val="001A118D"/>
    <w:rsid w:val="001A2566"/>
    <w:rsid w:val="001A2D22"/>
    <w:rsid w:val="001A629F"/>
    <w:rsid w:val="001A7863"/>
    <w:rsid w:val="001B0865"/>
    <w:rsid w:val="001B0ADD"/>
    <w:rsid w:val="001B2957"/>
    <w:rsid w:val="001B3F3F"/>
    <w:rsid w:val="001B5734"/>
    <w:rsid w:val="001B57B5"/>
    <w:rsid w:val="001B5905"/>
    <w:rsid w:val="001C048C"/>
    <w:rsid w:val="001C115C"/>
    <w:rsid w:val="001C1610"/>
    <w:rsid w:val="001C4A88"/>
    <w:rsid w:val="001C5772"/>
    <w:rsid w:val="001D009C"/>
    <w:rsid w:val="001D069D"/>
    <w:rsid w:val="001D06D7"/>
    <w:rsid w:val="001D2703"/>
    <w:rsid w:val="001D40E8"/>
    <w:rsid w:val="001D58E0"/>
    <w:rsid w:val="001D691D"/>
    <w:rsid w:val="001E03D8"/>
    <w:rsid w:val="001E0EA0"/>
    <w:rsid w:val="001E1490"/>
    <w:rsid w:val="001E1587"/>
    <w:rsid w:val="001E1CB9"/>
    <w:rsid w:val="001E1D71"/>
    <w:rsid w:val="001E39E9"/>
    <w:rsid w:val="001E587D"/>
    <w:rsid w:val="001E63A2"/>
    <w:rsid w:val="001E6B7E"/>
    <w:rsid w:val="001F0F19"/>
    <w:rsid w:val="001F1337"/>
    <w:rsid w:val="001F1D1F"/>
    <w:rsid w:val="001F4702"/>
    <w:rsid w:val="00200F37"/>
    <w:rsid w:val="00202923"/>
    <w:rsid w:val="00202DFC"/>
    <w:rsid w:val="0020407B"/>
    <w:rsid w:val="00204B18"/>
    <w:rsid w:val="00204C37"/>
    <w:rsid w:val="0020513B"/>
    <w:rsid w:val="00205B0E"/>
    <w:rsid w:val="00205DE6"/>
    <w:rsid w:val="0021401C"/>
    <w:rsid w:val="00216EB9"/>
    <w:rsid w:val="00217656"/>
    <w:rsid w:val="00220A5C"/>
    <w:rsid w:val="00221081"/>
    <w:rsid w:val="002242EE"/>
    <w:rsid w:val="002243DB"/>
    <w:rsid w:val="00225974"/>
    <w:rsid w:val="00225BC7"/>
    <w:rsid w:val="002302EF"/>
    <w:rsid w:val="00231253"/>
    <w:rsid w:val="002326A6"/>
    <w:rsid w:val="00235338"/>
    <w:rsid w:val="002357C7"/>
    <w:rsid w:val="00237CA6"/>
    <w:rsid w:val="00241B43"/>
    <w:rsid w:val="0024318D"/>
    <w:rsid w:val="002432D2"/>
    <w:rsid w:val="00243826"/>
    <w:rsid w:val="002443A0"/>
    <w:rsid w:val="00245AC0"/>
    <w:rsid w:val="00247246"/>
    <w:rsid w:val="002502AC"/>
    <w:rsid w:val="00250516"/>
    <w:rsid w:val="0025198C"/>
    <w:rsid w:val="00252C50"/>
    <w:rsid w:val="0025328E"/>
    <w:rsid w:val="002565D3"/>
    <w:rsid w:val="00263019"/>
    <w:rsid w:val="00265CD1"/>
    <w:rsid w:val="0027108B"/>
    <w:rsid w:val="00272CDC"/>
    <w:rsid w:val="00274E79"/>
    <w:rsid w:val="002834FA"/>
    <w:rsid w:val="002838C3"/>
    <w:rsid w:val="00283B21"/>
    <w:rsid w:val="00286803"/>
    <w:rsid w:val="00287A5E"/>
    <w:rsid w:val="0029238C"/>
    <w:rsid w:val="002951F7"/>
    <w:rsid w:val="002A0FE8"/>
    <w:rsid w:val="002A1401"/>
    <w:rsid w:val="002A2140"/>
    <w:rsid w:val="002A3492"/>
    <w:rsid w:val="002A34DF"/>
    <w:rsid w:val="002A3E3A"/>
    <w:rsid w:val="002A3E67"/>
    <w:rsid w:val="002A4A81"/>
    <w:rsid w:val="002A664E"/>
    <w:rsid w:val="002A6F6B"/>
    <w:rsid w:val="002B1982"/>
    <w:rsid w:val="002B2BF0"/>
    <w:rsid w:val="002B3BFF"/>
    <w:rsid w:val="002C117A"/>
    <w:rsid w:val="002C19E5"/>
    <w:rsid w:val="002C2068"/>
    <w:rsid w:val="002C20D5"/>
    <w:rsid w:val="002C21AE"/>
    <w:rsid w:val="002C3613"/>
    <w:rsid w:val="002C4925"/>
    <w:rsid w:val="002C5DFB"/>
    <w:rsid w:val="002D0454"/>
    <w:rsid w:val="002D0893"/>
    <w:rsid w:val="002D1804"/>
    <w:rsid w:val="002D2DF6"/>
    <w:rsid w:val="002D45FB"/>
    <w:rsid w:val="002D7B3F"/>
    <w:rsid w:val="002E3C0A"/>
    <w:rsid w:val="002E3F1E"/>
    <w:rsid w:val="002E71DE"/>
    <w:rsid w:val="002F03EC"/>
    <w:rsid w:val="002F0451"/>
    <w:rsid w:val="002F1DA4"/>
    <w:rsid w:val="002F209F"/>
    <w:rsid w:val="002F3771"/>
    <w:rsid w:val="002F3C71"/>
    <w:rsid w:val="002F6364"/>
    <w:rsid w:val="002F7D31"/>
    <w:rsid w:val="00300EFF"/>
    <w:rsid w:val="003033AE"/>
    <w:rsid w:val="00303A69"/>
    <w:rsid w:val="00304B32"/>
    <w:rsid w:val="003052F8"/>
    <w:rsid w:val="00305774"/>
    <w:rsid w:val="003063F1"/>
    <w:rsid w:val="0030680E"/>
    <w:rsid w:val="00310841"/>
    <w:rsid w:val="003116F2"/>
    <w:rsid w:val="00311CF8"/>
    <w:rsid w:val="003128EA"/>
    <w:rsid w:val="00313B7E"/>
    <w:rsid w:val="00313C26"/>
    <w:rsid w:val="00313E4B"/>
    <w:rsid w:val="00314DAA"/>
    <w:rsid w:val="00317B82"/>
    <w:rsid w:val="00320DE4"/>
    <w:rsid w:val="0032105A"/>
    <w:rsid w:val="00321815"/>
    <w:rsid w:val="00323725"/>
    <w:rsid w:val="00330D6E"/>
    <w:rsid w:val="00330EED"/>
    <w:rsid w:val="0033127F"/>
    <w:rsid w:val="0033243F"/>
    <w:rsid w:val="00334A28"/>
    <w:rsid w:val="00334EC1"/>
    <w:rsid w:val="00337638"/>
    <w:rsid w:val="00340589"/>
    <w:rsid w:val="003405F2"/>
    <w:rsid w:val="0034270B"/>
    <w:rsid w:val="00343DD9"/>
    <w:rsid w:val="00343DE7"/>
    <w:rsid w:val="00343EB5"/>
    <w:rsid w:val="00345CC6"/>
    <w:rsid w:val="00345D88"/>
    <w:rsid w:val="003505B5"/>
    <w:rsid w:val="0035219D"/>
    <w:rsid w:val="00352FFB"/>
    <w:rsid w:val="0035541D"/>
    <w:rsid w:val="0035563E"/>
    <w:rsid w:val="003572B0"/>
    <w:rsid w:val="00364BC7"/>
    <w:rsid w:val="003654D9"/>
    <w:rsid w:val="0036635A"/>
    <w:rsid w:val="00367ED5"/>
    <w:rsid w:val="003714F6"/>
    <w:rsid w:val="003732F7"/>
    <w:rsid w:val="00373650"/>
    <w:rsid w:val="0037495C"/>
    <w:rsid w:val="003766C3"/>
    <w:rsid w:val="00376F23"/>
    <w:rsid w:val="00377784"/>
    <w:rsid w:val="00377E2C"/>
    <w:rsid w:val="00383BC6"/>
    <w:rsid w:val="00384624"/>
    <w:rsid w:val="00384993"/>
    <w:rsid w:val="00386274"/>
    <w:rsid w:val="00387195"/>
    <w:rsid w:val="00390513"/>
    <w:rsid w:val="00390C9B"/>
    <w:rsid w:val="00390D6C"/>
    <w:rsid w:val="00390F5E"/>
    <w:rsid w:val="0039658C"/>
    <w:rsid w:val="003A0FC6"/>
    <w:rsid w:val="003A26AE"/>
    <w:rsid w:val="003A29A9"/>
    <w:rsid w:val="003A4F8A"/>
    <w:rsid w:val="003B0561"/>
    <w:rsid w:val="003B0D09"/>
    <w:rsid w:val="003B2579"/>
    <w:rsid w:val="003B4F2E"/>
    <w:rsid w:val="003B54C5"/>
    <w:rsid w:val="003C180A"/>
    <w:rsid w:val="003C19A6"/>
    <w:rsid w:val="003C1A88"/>
    <w:rsid w:val="003C32AC"/>
    <w:rsid w:val="003C3B2F"/>
    <w:rsid w:val="003C4664"/>
    <w:rsid w:val="003C6614"/>
    <w:rsid w:val="003C75D7"/>
    <w:rsid w:val="003D0774"/>
    <w:rsid w:val="003D2194"/>
    <w:rsid w:val="003D243D"/>
    <w:rsid w:val="003D2A23"/>
    <w:rsid w:val="003D2F14"/>
    <w:rsid w:val="003D34A6"/>
    <w:rsid w:val="003D69E8"/>
    <w:rsid w:val="003E1007"/>
    <w:rsid w:val="003E17A8"/>
    <w:rsid w:val="003E18D7"/>
    <w:rsid w:val="003E2451"/>
    <w:rsid w:val="003E6775"/>
    <w:rsid w:val="003F0DB2"/>
    <w:rsid w:val="003F12F3"/>
    <w:rsid w:val="003F1D3A"/>
    <w:rsid w:val="003F2519"/>
    <w:rsid w:val="003F554F"/>
    <w:rsid w:val="003F67CD"/>
    <w:rsid w:val="003F6D2C"/>
    <w:rsid w:val="00403C9A"/>
    <w:rsid w:val="00406894"/>
    <w:rsid w:val="00406BCB"/>
    <w:rsid w:val="00407CCA"/>
    <w:rsid w:val="004102A8"/>
    <w:rsid w:val="0041317A"/>
    <w:rsid w:val="00413361"/>
    <w:rsid w:val="004152D7"/>
    <w:rsid w:val="004208A4"/>
    <w:rsid w:val="004227FD"/>
    <w:rsid w:val="00422AD2"/>
    <w:rsid w:val="00423C6F"/>
    <w:rsid w:val="00423CBD"/>
    <w:rsid w:val="004241AD"/>
    <w:rsid w:val="00424B01"/>
    <w:rsid w:val="00425CD0"/>
    <w:rsid w:val="00426D5C"/>
    <w:rsid w:val="00427736"/>
    <w:rsid w:val="00427B33"/>
    <w:rsid w:val="00427BB0"/>
    <w:rsid w:val="00431148"/>
    <w:rsid w:val="00431BDD"/>
    <w:rsid w:val="00432916"/>
    <w:rsid w:val="00432EB0"/>
    <w:rsid w:val="004357FE"/>
    <w:rsid w:val="0043766D"/>
    <w:rsid w:val="00441968"/>
    <w:rsid w:val="00442805"/>
    <w:rsid w:val="004504FC"/>
    <w:rsid w:val="00452D06"/>
    <w:rsid w:val="00453589"/>
    <w:rsid w:val="00457196"/>
    <w:rsid w:val="004571E7"/>
    <w:rsid w:val="00457FE3"/>
    <w:rsid w:val="004616E0"/>
    <w:rsid w:val="00462A9A"/>
    <w:rsid w:val="004633DB"/>
    <w:rsid w:val="004644B5"/>
    <w:rsid w:val="0046454B"/>
    <w:rsid w:val="0046454E"/>
    <w:rsid w:val="0046468A"/>
    <w:rsid w:val="00465B90"/>
    <w:rsid w:val="00466514"/>
    <w:rsid w:val="00466C8F"/>
    <w:rsid w:val="004712A9"/>
    <w:rsid w:val="00471E15"/>
    <w:rsid w:val="00472E87"/>
    <w:rsid w:val="004807C0"/>
    <w:rsid w:val="00481D11"/>
    <w:rsid w:val="0048216C"/>
    <w:rsid w:val="00483383"/>
    <w:rsid w:val="00483822"/>
    <w:rsid w:val="00485676"/>
    <w:rsid w:val="00485E1E"/>
    <w:rsid w:val="00487410"/>
    <w:rsid w:val="00490D4D"/>
    <w:rsid w:val="004918AA"/>
    <w:rsid w:val="004940B4"/>
    <w:rsid w:val="00494E70"/>
    <w:rsid w:val="00495F26"/>
    <w:rsid w:val="004976B2"/>
    <w:rsid w:val="004A0AD5"/>
    <w:rsid w:val="004B11C5"/>
    <w:rsid w:val="004B1675"/>
    <w:rsid w:val="004B2057"/>
    <w:rsid w:val="004B323E"/>
    <w:rsid w:val="004B73A4"/>
    <w:rsid w:val="004C0EF0"/>
    <w:rsid w:val="004C1546"/>
    <w:rsid w:val="004C17B0"/>
    <w:rsid w:val="004C1A3A"/>
    <w:rsid w:val="004C4019"/>
    <w:rsid w:val="004C437C"/>
    <w:rsid w:val="004C5761"/>
    <w:rsid w:val="004C64A1"/>
    <w:rsid w:val="004C6514"/>
    <w:rsid w:val="004C73D0"/>
    <w:rsid w:val="004C76F3"/>
    <w:rsid w:val="004D05D3"/>
    <w:rsid w:val="004D0B3D"/>
    <w:rsid w:val="004D1DF5"/>
    <w:rsid w:val="004D2895"/>
    <w:rsid w:val="004D676C"/>
    <w:rsid w:val="004D7026"/>
    <w:rsid w:val="004E1EF5"/>
    <w:rsid w:val="004E3002"/>
    <w:rsid w:val="004E3487"/>
    <w:rsid w:val="004E3BFC"/>
    <w:rsid w:val="004E4048"/>
    <w:rsid w:val="004E528E"/>
    <w:rsid w:val="004E592A"/>
    <w:rsid w:val="004E616E"/>
    <w:rsid w:val="004E6955"/>
    <w:rsid w:val="004E6CCA"/>
    <w:rsid w:val="004E7140"/>
    <w:rsid w:val="004F14A6"/>
    <w:rsid w:val="004F382C"/>
    <w:rsid w:val="004F47F4"/>
    <w:rsid w:val="004F5D15"/>
    <w:rsid w:val="004F6ACC"/>
    <w:rsid w:val="0050198A"/>
    <w:rsid w:val="00502497"/>
    <w:rsid w:val="005026C9"/>
    <w:rsid w:val="005033CA"/>
    <w:rsid w:val="00507D39"/>
    <w:rsid w:val="0051013C"/>
    <w:rsid w:val="005107BD"/>
    <w:rsid w:val="00510C25"/>
    <w:rsid w:val="00510C3E"/>
    <w:rsid w:val="00511F18"/>
    <w:rsid w:val="0051227B"/>
    <w:rsid w:val="00512A23"/>
    <w:rsid w:val="00513663"/>
    <w:rsid w:val="005219AE"/>
    <w:rsid w:val="005229E7"/>
    <w:rsid w:val="00524C6B"/>
    <w:rsid w:val="0052596C"/>
    <w:rsid w:val="00525B66"/>
    <w:rsid w:val="00526C20"/>
    <w:rsid w:val="005303C5"/>
    <w:rsid w:val="0053079A"/>
    <w:rsid w:val="00532006"/>
    <w:rsid w:val="00533C92"/>
    <w:rsid w:val="00536A03"/>
    <w:rsid w:val="0054065C"/>
    <w:rsid w:val="00541725"/>
    <w:rsid w:val="00543379"/>
    <w:rsid w:val="00544655"/>
    <w:rsid w:val="005471D2"/>
    <w:rsid w:val="00547DA4"/>
    <w:rsid w:val="0055390E"/>
    <w:rsid w:val="00554C5B"/>
    <w:rsid w:val="00555234"/>
    <w:rsid w:val="00556779"/>
    <w:rsid w:val="00560A53"/>
    <w:rsid w:val="00560B73"/>
    <w:rsid w:val="00561AD5"/>
    <w:rsid w:val="0056492D"/>
    <w:rsid w:val="00564BD9"/>
    <w:rsid w:val="005663A3"/>
    <w:rsid w:val="00570914"/>
    <w:rsid w:val="00570C27"/>
    <w:rsid w:val="00571832"/>
    <w:rsid w:val="00571CE3"/>
    <w:rsid w:val="00571EAB"/>
    <w:rsid w:val="00572D8F"/>
    <w:rsid w:val="00574576"/>
    <w:rsid w:val="00577640"/>
    <w:rsid w:val="005779BA"/>
    <w:rsid w:val="00581BD8"/>
    <w:rsid w:val="00582C7B"/>
    <w:rsid w:val="00585204"/>
    <w:rsid w:val="0059306E"/>
    <w:rsid w:val="005957D7"/>
    <w:rsid w:val="005968BF"/>
    <w:rsid w:val="005979FA"/>
    <w:rsid w:val="005A0306"/>
    <w:rsid w:val="005A2638"/>
    <w:rsid w:val="005A2B02"/>
    <w:rsid w:val="005A4672"/>
    <w:rsid w:val="005A4C4B"/>
    <w:rsid w:val="005A5A33"/>
    <w:rsid w:val="005B0FD4"/>
    <w:rsid w:val="005B22AD"/>
    <w:rsid w:val="005B23DF"/>
    <w:rsid w:val="005B56BB"/>
    <w:rsid w:val="005B6381"/>
    <w:rsid w:val="005B7351"/>
    <w:rsid w:val="005B7C0F"/>
    <w:rsid w:val="005C3C75"/>
    <w:rsid w:val="005C5EE3"/>
    <w:rsid w:val="005C5F66"/>
    <w:rsid w:val="005C6155"/>
    <w:rsid w:val="005C7BF3"/>
    <w:rsid w:val="005C7E7C"/>
    <w:rsid w:val="005D3744"/>
    <w:rsid w:val="005D6AFF"/>
    <w:rsid w:val="005D6BDA"/>
    <w:rsid w:val="005E41BB"/>
    <w:rsid w:val="005E4607"/>
    <w:rsid w:val="005E46B9"/>
    <w:rsid w:val="005E5133"/>
    <w:rsid w:val="005E72E8"/>
    <w:rsid w:val="005F0117"/>
    <w:rsid w:val="005F3E34"/>
    <w:rsid w:val="005F4D30"/>
    <w:rsid w:val="005F5050"/>
    <w:rsid w:val="005F596E"/>
    <w:rsid w:val="005F5E7D"/>
    <w:rsid w:val="006010F3"/>
    <w:rsid w:val="00601734"/>
    <w:rsid w:val="00602A4F"/>
    <w:rsid w:val="00605DB5"/>
    <w:rsid w:val="00610B68"/>
    <w:rsid w:val="00613B68"/>
    <w:rsid w:val="006143CA"/>
    <w:rsid w:val="00620DF7"/>
    <w:rsid w:val="00621062"/>
    <w:rsid w:val="00622097"/>
    <w:rsid w:val="006220B2"/>
    <w:rsid w:val="0062461A"/>
    <w:rsid w:val="006248EF"/>
    <w:rsid w:val="00624E7A"/>
    <w:rsid w:val="00625AB3"/>
    <w:rsid w:val="0062736D"/>
    <w:rsid w:val="00627C0D"/>
    <w:rsid w:val="006350B8"/>
    <w:rsid w:val="00636090"/>
    <w:rsid w:val="00636E04"/>
    <w:rsid w:val="006376A3"/>
    <w:rsid w:val="00642674"/>
    <w:rsid w:val="00642902"/>
    <w:rsid w:val="0064465D"/>
    <w:rsid w:val="006446E1"/>
    <w:rsid w:val="00644C7D"/>
    <w:rsid w:val="00645B44"/>
    <w:rsid w:val="00646E76"/>
    <w:rsid w:val="0065367C"/>
    <w:rsid w:val="006538D0"/>
    <w:rsid w:val="00653DE3"/>
    <w:rsid w:val="00653F41"/>
    <w:rsid w:val="0065649B"/>
    <w:rsid w:val="00657167"/>
    <w:rsid w:val="0066100B"/>
    <w:rsid w:val="0066213A"/>
    <w:rsid w:val="0066248F"/>
    <w:rsid w:val="00662EFD"/>
    <w:rsid w:val="0066346A"/>
    <w:rsid w:val="006638EB"/>
    <w:rsid w:val="006643D7"/>
    <w:rsid w:val="00664559"/>
    <w:rsid w:val="006715C7"/>
    <w:rsid w:val="00671622"/>
    <w:rsid w:val="00673704"/>
    <w:rsid w:val="0067411B"/>
    <w:rsid w:val="006741D8"/>
    <w:rsid w:val="00681CCE"/>
    <w:rsid w:val="00682116"/>
    <w:rsid w:val="00682DBD"/>
    <w:rsid w:val="00684BE2"/>
    <w:rsid w:val="00684D9C"/>
    <w:rsid w:val="00685D27"/>
    <w:rsid w:val="006860A2"/>
    <w:rsid w:val="006868C6"/>
    <w:rsid w:val="006870D4"/>
    <w:rsid w:val="006874C8"/>
    <w:rsid w:val="006934E8"/>
    <w:rsid w:val="00694570"/>
    <w:rsid w:val="00694A21"/>
    <w:rsid w:val="00695FF8"/>
    <w:rsid w:val="0069731E"/>
    <w:rsid w:val="0069773F"/>
    <w:rsid w:val="00697C49"/>
    <w:rsid w:val="006A16AE"/>
    <w:rsid w:val="006A2476"/>
    <w:rsid w:val="006A3A3C"/>
    <w:rsid w:val="006A4327"/>
    <w:rsid w:val="006A46AA"/>
    <w:rsid w:val="006A57C8"/>
    <w:rsid w:val="006A62C1"/>
    <w:rsid w:val="006A745F"/>
    <w:rsid w:val="006A7D4F"/>
    <w:rsid w:val="006B07F2"/>
    <w:rsid w:val="006B21C9"/>
    <w:rsid w:val="006B34AD"/>
    <w:rsid w:val="006B3B69"/>
    <w:rsid w:val="006B3CB5"/>
    <w:rsid w:val="006B3F54"/>
    <w:rsid w:val="006B7616"/>
    <w:rsid w:val="006B77E1"/>
    <w:rsid w:val="006C2DB6"/>
    <w:rsid w:val="006C4CDB"/>
    <w:rsid w:val="006C4CE5"/>
    <w:rsid w:val="006D14A3"/>
    <w:rsid w:val="006D446E"/>
    <w:rsid w:val="006D57F2"/>
    <w:rsid w:val="006D71A6"/>
    <w:rsid w:val="006D751F"/>
    <w:rsid w:val="006E21A1"/>
    <w:rsid w:val="006E22BC"/>
    <w:rsid w:val="006E3CB3"/>
    <w:rsid w:val="006E54D6"/>
    <w:rsid w:val="006E65C1"/>
    <w:rsid w:val="006E6B6C"/>
    <w:rsid w:val="006E72D8"/>
    <w:rsid w:val="006F0B9C"/>
    <w:rsid w:val="006F1E6A"/>
    <w:rsid w:val="006F36B6"/>
    <w:rsid w:val="006F4696"/>
    <w:rsid w:val="006F4C67"/>
    <w:rsid w:val="006F6407"/>
    <w:rsid w:val="006F6BCB"/>
    <w:rsid w:val="006F6E12"/>
    <w:rsid w:val="0070011A"/>
    <w:rsid w:val="007006F6"/>
    <w:rsid w:val="007019F2"/>
    <w:rsid w:val="00701C2E"/>
    <w:rsid w:val="007066EB"/>
    <w:rsid w:val="00706976"/>
    <w:rsid w:val="00710C3F"/>
    <w:rsid w:val="007115E9"/>
    <w:rsid w:val="00712A88"/>
    <w:rsid w:val="007131A7"/>
    <w:rsid w:val="007217D2"/>
    <w:rsid w:val="0072260C"/>
    <w:rsid w:val="00723EBD"/>
    <w:rsid w:val="007243CF"/>
    <w:rsid w:val="00724531"/>
    <w:rsid w:val="0072791C"/>
    <w:rsid w:val="00727ADB"/>
    <w:rsid w:val="00730C2A"/>
    <w:rsid w:val="0073557A"/>
    <w:rsid w:val="007379B8"/>
    <w:rsid w:val="00741C1A"/>
    <w:rsid w:val="00743D7B"/>
    <w:rsid w:val="00744312"/>
    <w:rsid w:val="00744F83"/>
    <w:rsid w:val="00746C96"/>
    <w:rsid w:val="007504E5"/>
    <w:rsid w:val="00750BBC"/>
    <w:rsid w:val="00754D9B"/>
    <w:rsid w:val="00755361"/>
    <w:rsid w:val="00755FB6"/>
    <w:rsid w:val="007579DC"/>
    <w:rsid w:val="00760B14"/>
    <w:rsid w:val="00761572"/>
    <w:rsid w:val="00765759"/>
    <w:rsid w:val="007701BC"/>
    <w:rsid w:val="0077541D"/>
    <w:rsid w:val="00776DD0"/>
    <w:rsid w:val="00777C21"/>
    <w:rsid w:val="007814BA"/>
    <w:rsid w:val="00781BC5"/>
    <w:rsid w:val="00781DAC"/>
    <w:rsid w:val="0078360D"/>
    <w:rsid w:val="00784487"/>
    <w:rsid w:val="007869D5"/>
    <w:rsid w:val="00786FED"/>
    <w:rsid w:val="00787502"/>
    <w:rsid w:val="00791064"/>
    <w:rsid w:val="00794F7F"/>
    <w:rsid w:val="007A039C"/>
    <w:rsid w:val="007A1F83"/>
    <w:rsid w:val="007A329B"/>
    <w:rsid w:val="007A6465"/>
    <w:rsid w:val="007A670B"/>
    <w:rsid w:val="007A7868"/>
    <w:rsid w:val="007B0C8D"/>
    <w:rsid w:val="007B3B5B"/>
    <w:rsid w:val="007B3BD0"/>
    <w:rsid w:val="007B402D"/>
    <w:rsid w:val="007B5C2C"/>
    <w:rsid w:val="007B66A0"/>
    <w:rsid w:val="007B749B"/>
    <w:rsid w:val="007C388E"/>
    <w:rsid w:val="007C6060"/>
    <w:rsid w:val="007D069E"/>
    <w:rsid w:val="007D06AC"/>
    <w:rsid w:val="007D0B04"/>
    <w:rsid w:val="007D4AC4"/>
    <w:rsid w:val="007D5A57"/>
    <w:rsid w:val="007D6227"/>
    <w:rsid w:val="007D6F74"/>
    <w:rsid w:val="007D7739"/>
    <w:rsid w:val="007E0656"/>
    <w:rsid w:val="007E107C"/>
    <w:rsid w:val="007E2478"/>
    <w:rsid w:val="007E52AF"/>
    <w:rsid w:val="007E53F8"/>
    <w:rsid w:val="007E73A8"/>
    <w:rsid w:val="007F0FBC"/>
    <w:rsid w:val="007F24AC"/>
    <w:rsid w:val="007F45CF"/>
    <w:rsid w:val="007F5B49"/>
    <w:rsid w:val="007F7DEB"/>
    <w:rsid w:val="00800188"/>
    <w:rsid w:val="00804B62"/>
    <w:rsid w:val="0080522E"/>
    <w:rsid w:val="00805604"/>
    <w:rsid w:val="00807A1B"/>
    <w:rsid w:val="00807F06"/>
    <w:rsid w:val="00813218"/>
    <w:rsid w:val="0081325B"/>
    <w:rsid w:val="008137BD"/>
    <w:rsid w:val="00813EAC"/>
    <w:rsid w:val="00817C1D"/>
    <w:rsid w:val="00820681"/>
    <w:rsid w:val="0082219E"/>
    <w:rsid w:val="008234DD"/>
    <w:rsid w:val="00825168"/>
    <w:rsid w:val="00825244"/>
    <w:rsid w:val="00825AED"/>
    <w:rsid w:val="00825BFE"/>
    <w:rsid w:val="008261D4"/>
    <w:rsid w:val="0083078D"/>
    <w:rsid w:val="008308C1"/>
    <w:rsid w:val="0083127C"/>
    <w:rsid w:val="0083186B"/>
    <w:rsid w:val="008318DE"/>
    <w:rsid w:val="00832756"/>
    <w:rsid w:val="008345E3"/>
    <w:rsid w:val="00836555"/>
    <w:rsid w:val="0083792C"/>
    <w:rsid w:val="00841BCF"/>
    <w:rsid w:val="00845401"/>
    <w:rsid w:val="00845486"/>
    <w:rsid w:val="008468FB"/>
    <w:rsid w:val="00847B3E"/>
    <w:rsid w:val="00847E13"/>
    <w:rsid w:val="0085039C"/>
    <w:rsid w:val="008508CE"/>
    <w:rsid w:val="00855AD9"/>
    <w:rsid w:val="00857429"/>
    <w:rsid w:val="00857792"/>
    <w:rsid w:val="00857FC6"/>
    <w:rsid w:val="00860265"/>
    <w:rsid w:val="00861BA5"/>
    <w:rsid w:val="00864413"/>
    <w:rsid w:val="008644B6"/>
    <w:rsid w:val="0086753B"/>
    <w:rsid w:val="008725A4"/>
    <w:rsid w:val="00872C45"/>
    <w:rsid w:val="008734CD"/>
    <w:rsid w:val="008746BE"/>
    <w:rsid w:val="008746EA"/>
    <w:rsid w:val="008750C0"/>
    <w:rsid w:val="0087516A"/>
    <w:rsid w:val="0087566B"/>
    <w:rsid w:val="00875F42"/>
    <w:rsid w:val="008807FC"/>
    <w:rsid w:val="00885222"/>
    <w:rsid w:val="00885EA3"/>
    <w:rsid w:val="00890840"/>
    <w:rsid w:val="00891292"/>
    <w:rsid w:val="00892C0B"/>
    <w:rsid w:val="008933F4"/>
    <w:rsid w:val="00893F54"/>
    <w:rsid w:val="008944B1"/>
    <w:rsid w:val="008956AF"/>
    <w:rsid w:val="00896102"/>
    <w:rsid w:val="008A256B"/>
    <w:rsid w:val="008A3516"/>
    <w:rsid w:val="008A54BB"/>
    <w:rsid w:val="008A7723"/>
    <w:rsid w:val="008B01A7"/>
    <w:rsid w:val="008B2264"/>
    <w:rsid w:val="008B47CC"/>
    <w:rsid w:val="008B55BC"/>
    <w:rsid w:val="008B5F12"/>
    <w:rsid w:val="008B615F"/>
    <w:rsid w:val="008B783A"/>
    <w:rsid w:val="008C02E6"/>
    <w:rsid w:val="008C265C"/>
    <w:rsid w:val="008C2A91"/>
    <w:rsid w:val="008C2BC7"/>
    <w:rsid w:val="008C3920"/>
    <w:rsid w:val="008C3A11"/>
    <w:rsid w:val="008C5E00"/>
    <w:rsid w:val="008C7EA1"/>
    <w:rsid w:val="008D0CC5"/>
    <w:rsid w:val="008D16A9"/>
    <w:rsid w:val="008D4814"/>
    <w:rsid w:val="008D5982"/>
    <w:rsid w:val="008D79E8"/>
    <w:rsid w:val="008D7FC3"/>
    <w:rsid w:val="008E10B9"/>
    <w:rsid w:val="008E40AD"/>
    <w:rsid w:val="008E43B4"/>
    <w:rsid w:val="008E5179"/>
    <w:rsid w:val="008E6F84"/>
    <w:rsid w:val="008E7672"/>
    <w:rsid w:val="008E7A38"/>
    <w:rsid w:val="008F09B4"/>
    <w:rsid w:val="008F1B95"/>
    <w:rsid w:val="008F22C7"/>
    <w:rsid w:val="008F391B"/>
    <w:rsid w:val="008F3E48"/>
    <w:rsid w:val="008F4174"/>
    <w:rsid w:val="008F5456"/>
    <w:rsid w:val="00903282"/>
    <w:rsid w:val="00905A7B"/>
    <w:rsid w:val="00906FFB"/>
    <w:rsid w:val="0090727E"/>
    <w:rsid w:val="00907718"/>
    <w:rsid w:val="00911ADE"/>
    <w:rsid w:val="0091347F"/>
    <w:rsid w:val="009147AE"/>
    <w:rsid w:val="00914D9F"/>
    <w:rsid w:val="009160D8"/>
    <w:rsid w:val="00916738"/>
    <w:rsid w:val="009169C2"/>
    <w:rsid w:val="009202F5"/>
    <w:rsid w:val="00920B1B"/>
    <w:rsid w:val="00921203"/>
    <w:rsid w:val="00924E09"/>
    <w:rsid w:val="00925D64"/>
    <w:rsid w:val="00927135"/>
    <w:rsid w:val="009327A9"/>
    <w:rsid w:val="00932DD7"/>
    <w:rsid w:val="00934E51"/>
    <w:rsid w:val="009403CF"/>
    <w:rsid w:val="0094756E"/>
    <w:rsid w:val="00947E64"/>
    <w:rsid w:val="00950D54"/>
    <w:rsid w:val="009525B6"/>
    <w:rsid w:val="00953202"/>
    <w:rsid w:val="00953B58"/>
    <w:rsid w:val="00954E85"/>
    <w:rsid w:val="00956210"/>
    <w:rsid w:val="009566B1"/>
    <w:rsid w:val="009576F7"/>
    <w:rsid w:val="00957B0C"/>
    <w:rsid w:val="009635A5"/>
    <w:rsid w:val="00963CE7"/>
    <w:rsid w:val="009652E7"/>
    <w:rsid w:val="0096615C"/>
    <w:rsid w:val="0096720A"/>
    <w:rsid w:val="00972949"/>
    <w:rsid w:val="00972CE0"/>
    <w:rsid w:val="009737C1"/>
    <w:rsid w:val="009764EE"/>
    <w:rsid w:val="00981EF6"/>
    <w:rsid w:val="009827CA"/>
    <w:rsid w:val="009827E0"/>
    <w:rsid w:val="00983529"/>
    <w:rsid w:val="00984385"/>
    <w:rsid w:val="0098455D"/>
    <w:rsid w:val="009858E6"/>
    <w:rsid w:val="00990373"/>
    <w:rsid w:val="00992334"/>
    <w:rsid w:val="00993CE2"/>
    <w:rsid w:val="0099522C"/>
    <w:rsid w:val="0099778B"/>
    <w:rsid w:val="009A51FA"/>
    <w:rsid w:val="009B00CD"/>
    <w:rsid w:val="009B0440"/>
    <w:rsid w:val="009B167B"/>
    <w:rsid w:val="009B2270"/>
    <w:rsid w:val="009B39C4"/>
    <w:rsid w:val="009B4F81"/>
    <w:rsid w:val="009B518B"/>
    <w:rsid w:val="009B5AEE"/>
    <w:rsid w:val="009B5BD3"/>
    <w:rsid w:val="009B6B89"/>
    <w:rsid w:val="009B79A1"/>
    <w:rsid w:val="009B79FA"/>
    <w:rsid w:val="009C0111"/>
    <w:rsid w:val="009C0418"/>
    <w:rsid w:val="009C2BB4"/>
    <w:rsid w:val="009C3775"/>
    <w:rsid w:val="009C4591"/>
    <w:rsid w:val="009C67E0"/>
    <w:rsid w:val="009D3EB3"/>
    <w:rsid w:val="009D454B"/>
    <w:rsid w:val="009D488F"/>
    <w:rsid w:val="009D4B96"/>
    <w:rsid w:val="009D78DA"/>
    <w:rsid w:val="009E2657"/>
    <w:rsid w:val="009E38FD"/>
    <w:rsid w:val="009E3D29"/>
    <w:rsid w:val="009E4310"/>
    <w:rsid w:val="009E44DB"/>
    <w:rsid w:val="009E794D"/>
    <w:rsid w:val="009E7EF7"/>
    <w:rsid w:val="009E7F7D"/>
    <w:rsid w:val="009F31D8"/>
    <w:rsid w:val="009F31EE"/>
    <w:rsid w:val="009F5F65"/>
    <w:rsid w:val="009F7110"/>
    <w:rsid w:val="00A00487"/>
    <w:rsid w:val="00A006CD"/>
    <w:rsid w:val="00A00FF2"/>
    <w:rsid w:val="00A04719"/>
    <w:rsid w:val="00A0677C"/>
    <w:rsid w:val="00A074F8"/>
    <w:rsid w:val="00A1467A"/>
    <w:rsid w:val="00A14FFD"/>
    <w:rsid w:val="00A2055A"/>
    <w:rsid w:val="00A21556"/>
    <w:rsid w:val="00A26661"/>
    <w:rsid w:val="00A27856"/>
    <w:rsid w:val="00A31E9D"/>
    <w:rsid w:val="00A343F8"/>
    <w:rsid w:val="00A36099"/>
    <w:rsid w:val="00A36451"/>
    <w:rsid w:val="00A3747D"/>
    <w:rsid w:val="00A429E4"/>
    <w:rsid w:val="00A455F3"/>
    <w:rsid w:val="00A47C6D"/>
    <w:rsid w:val="00A51552"/>
    <w:rsid w:val="00A53064"/>
    <w:rsid w:val="00A533CD"/>
    <w:rsid w:val="00A5458D"/>
    <w:rsid w:val="00A54E96"/>
    <w:rsid w:val="00A57BE9"/>
    <w:rsid w:val="00A6189E"/>
    <w:rsid w:val="00A625DB"/>
    <w:rsid w:val="00A62800"/>
    <w:rsid w:val="00A63FF1"/>
    <w:rsid w:val="00A65A9C"/>
    <w:rsid w:val="00A65EED"/>
    <w:rsid w:val="00A703E5"/>
    <w:rsid w:val="00A708E7"/>
    <w:rsid w:val="00A72504"/>
    <w:rsid w:val="00A74206"/>
    <w:rsid w:val="00A76390"/>
    <w:rsid w:val="00A76521"/>
    <w:rsid w:val="00A76B58"/>
    <w:rsid w:val="00A76C05"/>
    <w:rsid w:val="00A82790"/>
    <w:rsid w:val="00A83471"/>
    <w:rsid w:val="00A84A29"/>
    <w:rsid w:val="00A84BA9"/>
    <w:rsid w:val="00A85D47"/>
    <w:rsid w:val="00A85EFB"/>
    <w:rsid w:val="00A9148C"/>
    <w:rsid w:val="00A9162D"/>
    <w:rsid w:val="00A91BA3"/>
    <w:rsid w:val="00A9253E"/>
    <w:rsid w:val="00A92DBC"/>
    <w:rsid w:val="00A946C0"/>
    <w:rsid w:val="00A94970"/>
    <w:rsid w:val="00A95C65"/>
    <w:rsid w:val="00A95F13"/>
    <w:rsid w:val="00AA105F"/>
    <w:rsid w:val="00AA2F2C"/>
    <w:rsid w:val="00AA3489"/>
    <w:rsid w:val="00AA4014"/>
    <w:rsid w:val="00AA541F"/>
    <w:rsid w:val="00AA5AD7"/>
    <w:rsid w:val="00AA5EB3"/>
    <w:rsid w:val="00AA6469"/>
    <w:rsid w:val="00AA6D22"/>
    <w:rsid w:val="00AB0841"/>
    <w:rsid w:val="00AB14D2"/>
    <w:rsid w:val="00AB257E"/>
    <w:rsid w:val="00AB3382"/>
    <w:rsid w:val="00AB450D"/>
    <w:rsid w:val="00AB45B1"/>
    <w:rsid w:val="00AB542D"/>
    <w:rsid w:val="00AB7D4A"/>
    <w:rsid w:val="00AC1AB2"/>
    <w:rsid w:val="00AC1C59"/>
    <w:rsid w:val="00AC418D"/>
    <w:rsid w:val="00AC4479"/>
    <w:rsid w:val="00AC46D5"/>
    <w:rsid w:val="00AC5763"/>
    <w:rsid w:val="00AC5BDB"/>
    <w:rsid w:val="00AC714C"/>
    <w:rsid w:val="00AD19D7"/>
    <w:rsid w:val="00AD235B"/>
    <w:rsid w:val="00AD4D70"/>
    <w:rsid w:val="00AD6A19"/>
    <w:rsid w:val="00AD6B22"/>
    <w:rsid w:val="00AE0DD1"/>
    <w:rsid w:val="00AE1A15"/>
    <w:rsid w:val="00AE1BA3"/>
    <w:rsid w:val="00AE26B0"/>
    <w:rsid w:val="00AE2998"/>
    <w:rsid w:val="00AE3E2E"/>
    <w:rsid w:val="00AE3F72"/>
    <w:rsid w:val="00AE4BBF"/>
    <w:rsid w:val="00AE596F"/>
    <w:rsid w:val="00AE5BA0"/>
    <w:rsid w:val="00AE698E"/>
    <w:rsid w:val="00AF07F3"/>
    <w:rsid w:val="00AF0815"/>
    <w:rsid w:val="00AF48FB"/>
    <w:rsid w:val="00AF4C24"/>
    <w:rsid w:val="00AF5785"/>
    <w:rsid w:val="00AF64E0"/>
    <w:rsid w:val="00AF67A1"/>
    <w:rsid w:val="00AF7543"/>
    <w:rsid w:val="00B01DA7"/>
    <w:rsid w:val="00B03071"/>
    <w:rsid w:val="00B03543"/>
    <w:rsid w:val="00B0473E"/>
    <w:rsid w:val="00B116FE"/>
    <w:rsid w:val="00B1176F"/>
    <w:rsid w:val="00B155CA"/>
    <w:rsid w:val="00B1599F"/>
    <w:rsid w:val="00B16803"/>
    <w:rsid w:val="00B17F46"/>
    <w:rsid w:val="00B218D3"/>
    <w:rsid w:val="00B22CB2"/>
    <w:rsid w:val="00B255A2"/>
    <w:rsid w:val="00B265AB"/>
    <w:rsid w:val="00B267F9"/>
    <w:rsid w:val="00B27BA0"/>
    <w:rsid w:val="00B3015D"/>
    <w:rsid w:val="00B3268C"/>
    <w:rsid w:val="00B32B3F"/>
    <w:rsid w:val="00B34918"/>
    <w:rsid w:val="00B40B4E"/>
    <w:rsid w:val="00B414F3"/>
    <w:rsid w:val="00B4189F"/>
    <w:rsid w:val="00B41BDE"/>
    <w:rsid w:val="00B43DB8"/>
    <w:rsid w:val="00B4487D"/>
    <w:rsid w:val="00B45B87"/>
    <w:rsid w:val="00B475D0"/>
    <w:rsid w:val="00B47AA0"/>
    <w:rsid w:val="00B500A6"/>
    <w:rsid w:val="00B5265B"/>
    <w:rsid w:val="00B534F2"/>
    <w:rsid w:val="00B57D84"/>
    <w:rsid w:val="00B600E5"/>
    <w:rsid w:val="00B612EB"/>
    <w:rsid w:val="00B6307F"/>
    <w:rsid w:val="00B632DF"/>
    <w:rsid w:val="00B63536"/>
    <w:rsid w:val="00B63FE0"/>
    <w:rsid w:val="00B66FD2"/>
    <w:rsid w:val="00B71CA8"/>
    <w:rsid w:val="00B71F11"/>
    <w:rsid w:val="00B72845"/>
    <w:rsid w:val="00B759AB"/>
    <w:rsid w:val="00B75B90"/>
    <w:rsid w:val="00B76AF0"/>
    <w:rsid w:val="00B80243"/>
    <w:rsid w:val="00B84A9C"/>
    <w:rsid w:val="00B87889"/>
    <w:rsid w:val="00B908BD"/>
    <w:rsid w:val="00B94A98"/>
    <w:rsid w:val="00BA0457"/>
    <w:rsid w:val="00BA1DEF"/>
    <w:rsid w:val="00BA3BA1"/>
    <w:rsid w:val="00BB13A4"/>
    <w:rsid w:val="00BB4FE8"/>
    <w:rsid w:val="00BB6093"/>
    <w:rsid w:val="00BB65D5"/>
    <w:rsid w:val="00BB6C36"/>
    <w:rsid w:val="00BC0133"/>
    <w:rsid w:val="00BC21C1"/>
    <w:rsid w:val="00BC21F6"/>
    <w:rsid w:val="00BC46EC"/>
    <w:rsid w:val="00BC48E4"/>
    <w:rsid w:val="00BC5130"/>
    <w:rsid w:val="00BC63A9"/>
    <w:rsid w:val="00BC643B"/>
    <w:rsid w:val="00BC76CF"/>
    <w:rsid w:val="00BD206C"/>
    <w:rsid w:val="00BD3FB9"/>
    <w:rsid w:val="00BD404C"/>
    <w:rsid w:val="00BE1C89"/>
    <w:rsid w:val="00BE3117"/>
    <w:rsid w:val="00BE3E40"/>
    <w:rsid w:val="00BE421B"/>
    <w:rsid w:val="00BE4A33"/>
    <w:rsid w:val="00BE5102"/>
    <w:rsid w:val="00BE5B7A"/>
    <w:rsid w:val="00BE63A0"/>
    <w:rsid w:val="00BF26AC"/>
    <w:rsid w:val="00BF2E34"/>
    <w:rsid w:val="00BF409D"/>
    <w:rsid w:val="00BF6271"/>
    <w:rsid w:val="00C0013C"/>
    <w:rsid w:val="00C0038F"/>
    <w:rsid w:val="00C00D52"/>
    <w:rsid w:val="00C02E07"/>
    <w:rsid w:val="00C02FF2"/>
    <w:rsid w:val="00C031FE"/>
    <w:rsid w:val="00C04E69"/>
    <w:rsid w:val="00C0758C"/>
    <w:rsid w:val="00C07A6A"/>
    <w:rsid w:val="00C12D2A"/>
    <w:rsid w:val="00C13628"/>
    <w:rsid w:val="00C16C12"/>
    <w:rsid w:val="00C17A19"/>
    <w:rsid w:val="00C210FD"/>
    <w:rsid w:val="00C22284"/>
    <w:rsid w:val="00C22CFB"/>
    <w:rsid w:val="00C23A61"/>
    <w:rsid w:val="00C24FE0"/>
    <w:rsid w:val="00C25085"/>
    <w:rsid w:val="00C254EF"/>
    <w:rsid w:val="00C26E6C"/>
    <w:rsid w:val="00C329A7"/>
    <w:rsid w:val="00C33796"/>
    <w:rsid w:val="00C34598"/>
    <w:rsid w:val="00C349F8"/>
    <w:rsid w:val="00C34BE8"/>
    <w:rsid w:val="00C35040"/>
    <w:rsid w:val="00C35820"/>
    <w:rsid w:val="00C35A61"/>
    <w:rsid w:val="00C42978"/>
    <w:rsid w:val="00C433FB"/>
    <w:rsid w:val="00C45269"/>
    <w:rsid w:val="00C457E7"/>
    <w:rsid w:val="00C50441"/>
    <w:rsid w:val="00C51F50"/>
    <w:rsid w:val="00C54D9A"/>
    <w:rsid w:val="00C55A0F"/>
    <w:rsid w:val="00C568B4"/>
    <w:rsid w:val="00C57170"/>
    <w:rsid w:val="00C5759A"/>
    <w:rsid w:val="00C6059A"/>
    <w:rsid w:val="00C60752"/>
    <w:rsid w:val="00C62874"/>
    <w:rsid w:val="00C6315A"/>
    <w:rsid w:val="00C66DEA"/>
    <w:rsid w:val="00C701E5"/>
    <w:rsid w:val="00C70245"/>
    <w:rsid w:val="00C72709"/>
    <w:rsid w:val="00C734D9"/>
    <w:rsid w:val="00C74409"/>
    <w:rsid w:val="00C7463A"/>
    <w:rsid w:val="00C756C9"/>
    <w:rsid w:val="00C76E9A"/>
    <w:rsid w:val="00C779C3"/>
    <w:rsid w:val="00C91A96"/>
    <w:rsid w:val="00C92564"/>
    <w:rsid w:val="00C92B0B"/>
    <w:rsid w:val="00C943B0"/>
    <w:rsid w:val="00C9451B"/>
    <w:rsid w:val="00C95D23"/>
    <w:rsid w:val="00C9616A"/>
    <w:rsid w:val="00C9617A"/>
    <w:rsid w:val="00C96599"/>
    <w:rsid w:val="00C96EE9"/>
    <w:rsid w:val="00C9712D"/>
    <w:rsid w:val="00CA0348"/>
    <w:rsid w:val="00CA1762"/>
    <w:rsid w:val="00CA26DF"/>
    <w:rsid w:val="00CA5250"/>
    <w:rsid w:val="00CB19EC"/>
    <w:rsid w:val="00CB3A4F"/>
    <w:rsid w:val="00CB3D05"/>
    <w:rsid w:val="00CB43D2"/>
    <w:rsid w:val="00CB4E9D"/>
    <w:rsid w:val="00CB5150"/>
    <w:rsid w:val="00CC206D"/>
    <w:rsid w:val="00CC24BF"/>
    <w:rsid w:val="00CC25E6"/>
    <w:rsid w:val="00CC62FD"/>
    <w:rsid w:val="00CD212B"/>
    <w:rsid w:val="00CD31D3"/>
    <w:rsid w:val="00CD32AD"/>
    <w:rsid w:val="00CD4787"/>
    <w:rsid w:val="00CD5FFC"/>
    <w:rsid w:val="00CD790C"/>
    <w:rsid w:val="00CE4CFD"/>
    <w:rsid w:val="00CE4EE0"/>
    <w:rsid w:val="00CE6A69"/>
    <w:rsid w:val="00CF08D3"/>
    <w:rsid w:val="00CF169E"/>
    <w:rsid w:val="00CF41FA"/>
    <w:rsid w:val="00CF5730"/>
    <w:rsid w:val="00CF5C04"/>
    <w:rsid w:val="00CF6CFF"/>
    <w:rsid w:val="00CF7287"/>
    <w:rsid w:val="00CF758C"/>
    <w:rsid w:val="00D0399A"/>
    <w:rsid w:val="00D03BDB"/>
    <w:rsid w:val="00D052A2"/>
    <w:rsid w:val="00D05F0D"/>
    <w:rsid w:val="00D06297"/>
    <w:rsid w:val="00D10AC3"/>
    <w:rsid w:val="00D10C74"/>
    <w:rsid w:val="00D11578"/>
    <w:rsid w:val="00D11900"/>
    <w:rsid w:val="00D12AD3"/>
    <w:rsid w:val="00D15882"/>
    <w:rsid w:val="00D15ABB"/>
    <w:rsid w:val="00D16391"/>
    <w:rsid w:val="00D169A7"/>
    <w:rsid w:val="00D20C59"/>
    <w:rsid w:val="00D22DD2"/>
    <w:rsid w:val="00D230A5"/>
    <w:rsid w:val="00D2529C"/>
    <w:rsid w:val="00D25D35"/>
    <w:rsid w:val="00D31091"/>
    <w:rsid w:val="00D311EE"/>
    <w:rsid w:val="00D312F5"/>
    <w:rsid w:val="00D333A5"/>
    <w:rsid w:val="00D360E5"/>
    <w:rsid w:val="00D379E3"/>
    <w:rsid w:val="00D37AD2"/>
    <w:rsid w:val="00D40C34"/>
    <w:rsid w:val="00D41479"/>
    <w:rsid w:val="00D43853"/>
    <w:rsid w:val="00D43BFA"/>
    <w:rsid w:val="00D45510"/>
    <w:rsid w:val="00D45F6C"/>
    <w:rsid w:val="00D53638"/>
    <w:rsid w:val="00D5596F"/>
    <w:rsid w:val="00D57467"/>
    <w:rsid w:val="00D57D1A"/>
    <w:rsid w:val="00D603DA"/>
    <w:rsid w:val="00D605E3"/>
    <w:rsid w:val="00D60C20"/>
    <w:rsid w:val="00D6257B"/>
    <w:rsid w:val="00D64092"/>
    <w:rsid w:val="00D6711A"/>
    <w:rsid w:val="00D71698"/>
    <w:rsid w:val="00D732F0"/>
    <w:rsid w:val="00D735FD"/>
    <w:rsid w:val="00D7470D"/>
    <w:rsid w:val="00D75793"/>
    <w:rsid w:val="00D75997"/>
    <w:rsid w:val="00D75DA3"/>
    <w:rsid w:val="00D808C6"/>
    <w:rsid w:val="00D814D3"/>
    <w:rsid w:val="00D86685"/>
    <w:rsid w:val="00D87363"/>
    <w:rsid w:val="00D908B1"/>
    <w:rsid w:val="00D90C89"/>
    <w:rsid w:val="00D97738"/>
    <w:rsid w:val="00DA04FB"/>
    <w:rsid w:val="00DA056A"/>
    <w:rsid w:val="00DA2D77"/>
    <w:rsid w:val="00DA45AD"/>
    <w:rsid w:val="00DA5DB7"/>
    <w:rsid w:val="00DA68F7"/>
    <w:rsid w:val="00DA7FB4"/>
    <w:rsid w:val="00DB136C"/>
    <w:rsid w:val="00DB3B9C"/>
    <w:rsid w:val="00DB5AAF"/>
    <w:rsid w:val="00DB6760"/>
    <w:rsid w:val="00DC1D59"/>
    <w:rsid w:val="00DC5945"/>
    <w:rsid w:val="00DC7813"/>
    <w:rsid w:val="00DC7B57"/>
    <w:rsid w:val="00DD15E9"/>
    <w:rsid w:val="00DD44A1"/>
    <w:rsid w:val="00DD5239"/>
    <w:rsid w:val="00DD59F6"/>
    <w:rsid w:val="00DD7695"/>
    <w:rsid w:val="00DD7EB2"/>
    <w:rsid w:val="00DE0842"/>
    <w:rsid w:val="00DE08F1"/>
    <w:rsid w:val="00DE5366"/>
    <w:rsid w:val="00DE6CD0"/>
    <w:rsid w:val="00DF0EFA"/>
    <w:rsid w:val="00DF22F0"/>
    <w:rsid w:val="00DF36AD"/>
    <w:rsid w:val="00DF375C"/>
    <w:rsid w:val="00DF3F07"/>
    <w:rsid w:val="00DF3FCE"/>
    <w:rsid w:val="00DF4243"/>
    <w:rsid w:val="00DF5D2D"/>
    <w:rsid w:val="00DF62AD"/>
    <w:rsid w:val="00DF6CBF"/>
    <w:rsid w:val="00DF7494"/>
    <w:rsid w:val="00E011EA"/>
    <w:rsid w:val="00E041F7"/>
    <w:rsid w:val="00E10066"/>
    <w:rsid w:val="00E14BA3"/>
    <w:rsid w:val="00E21A7D"/>
    <w:rsid w:val="00E21E2B"/>
    <w:rsid w:val="00E22341"/>
    <w:rsid w:val="00E23121"/>
    <w:rsid w:val="00E24CA1"/>
    <w:rsid w:val="00E26FD7"/>
    <w:rsid w:val="00E300A5"/>
    <w:rsid w:val="00E306F8"/>
    <w:rsid w:val="00E31D75"/>
    <w:rsid w:val="00E354B3"/>
    <w:rsid w:val="00E37145"/>
    <w:rsid w:val="00E4009A"/>
    <w:rsid w:val="00E424E1"/>
    <w:rsid w:val="00E43250"/>
    <w:rsid w:val="00E4510D"/>
    <w:rsid w:val="00E465A0"/>
    <w:rsid w:val="00E46642"/>
    <w:rsid w:val="00E466C0"/>
    <w:rsid w:val="00E51F4B"/>
    <w:rsid w:val="00E544C8"/>
    <w:rsid w:val="00E54D35"/>
    <w:rsid w:val="00E54EAF"/>
    <w:rsid w:val="00E55CB8"/>
    <w:rsid w:val="00E56973"/>
    <w:rsid w:val="00E57D87"/>
    <w:rsid w:val="00E6200C"/>
    <w:rsid w:val="00E62ADC"/>
    <w:rsid w:val="00E63969"/>
    <w:rsid w:val="00E64AEE"/>
    <w:rsid w:val="00E65792"/>
    <w:rsid w:val="00E657D6"/>
    <w:rsid w:val="00E66394"/>
    <w:rsid w:val="00E6681B"/>
    <w:rsid w:val="00E702B7"/>
    <w:rsid w:val="00E73100"/>
    <w:rsid w:val="00E73DBB"/>
    <w:rsid w:val="00E74749"/>
    <w:rsid w:val="00E751E3"/>
    <w:rsid w:val="00E75305"/>
    <w:rsid w:val="00E80728"/>
    <w:rsid w:val="00E828EC"/>
    <w:rsid w:val="00E83A06"/>
    <w:rsid w:val="00E850E5"/>
    <w:rsid w:val="00E8618A"/>
    <w:rsid w:val="00E90F27"/>
    <w:rsid w:val="00E913CA"/>
    <w:rsid w:val="00E9147D"/>
    <w:rsid w:val="00E93B13"/>
    <w:rsid w:val="00E944A1"/>
    <w:rsid w:val="00E946E9"/>
    <w:rsid w:val="00E94C41"/>
    <w:rsid w:val="00E962EE"/>
    <w:rsid w:val="00E964BC"/>
    <w:rsid w:val="00E9653B"/>
    <w:rsid w:val="00EA0AFA"/>
    <w:rsid w:val="00EA3D23"/>
    <w:rsid w:val="00EA442E"/>
    <w:rsid w:val="00EA49C1"/>
    <w:rsid w:val="00EA5FF2"/>
    <w:rsid w:val="00EA77EE"/>
    <w:rsid w:val="00EA7BE1"/>
    <w:rsid w:val="00EA7D0A"/>
    <w:rsid w:val="00EB07A7"/>
    <w:rsid w:val="00EB327C"/>
    <w:rsid w:val="00EB3B48"/>
    <w:rsid w:val="00EB3CDE"/>
    <w:rsid w:val="00EB3F85"/>
    <w:rsid w:val="00EB43DB"/>
    <w:rsid w:val="00EB4717"/>
    <w:rsid w:val="00EB5928"/>
    <w:rsid w:val="00EB5AEC"/>
    <w:rsid w:val="00EC3CA8"/>
    <w:rsid w:val="00EC3E78"/>
    <w:rsid w:val="00EC4C7E"/>
    <w:rsid w:val="00EC58C5"/>
    <w:rsid w:val="00EC5A2A"/>
    <w:rsid w:val="00EC6F3D"/>
    <w:rsid w:val="00EC76C3"/>
    <w:rsid w:val="00ED145B"/>
    <w:rsid w:val="00ED3731"/>
    <w:rsid w:val="00ED3B0B"/>
    <w:rsid w:val="00ED3C7E"/>
    <w:rsid w:val="00ED4C21"/>
    <w:rsid w:val="00ED6DC3"/>
    <w:rsid w:val="00ED6ED1"/>
    <w:rsid w:val="00EE1285"/>
    <w:rsid w:val="00EE19A0"/>
    <w:rsid w:val="00EE2D84"/>
    <w:rsid w:val="00EE37C7"/>
    <w:rsid w:val="00EE4D65"/>
    <w:rsid w:val="00EE6C76"/>
    <w:rsid w:val="00EF0181"/>
    <w:rsid w:val="00EF1524"/>
    <w:rsid w:val="00EF15F0"/>
    <w:rsid w:val="00EF16C1"/>
    <w:rsid w:val="00EF2D92"/>
    <w:rsid w:val="00EF3B9D"/>
    <w:rsid w:val="00EF6C68"/>
    <w:rsid w:val="00F016A5"/>
    <w:rsid w:val="00F024ED"/>
    <w:rsid w:val="00F02F54"/>
    <w:rsid w:val="00F03A64"/>
    <w:rsid w:val="00F040C5"/>
    <w:rsid w:val="00F10529"/>
    <w:rsid w:val="00F115DE"/>
    <w:rsid w:val="00F1200A"/>
    <w:rsid w:val="00F1241F"/>
    <w:rsid w:val="00F128D3"/>
    <w:rsid w:val="00F13882"/>
    <w:rsid w:val="00F155A1"/>
    <w:rsid w:val="00F203A0"/>
    <w:rsid w:val="00F21C7E"/>
    <w:rsid w:val="00F317FD"/>
    <w:rsid w:val="00F3260E"/>
    <w:rsid w:val="00F337EE"/>
    <w:rsid w:val="00F33D02"/>
    <w:rsid w:val="00F34706"/>
    <w:rsid w:val="00F41196"/>
    <w:rsid w:val="00F4219C"/>
    <w:rsid w:val="00F43012"/>
    <w:rsid w:val="00F433C8"/>
    <w:rsid w:val="00F4410F"/>
    <w:rsid w:val="00F45440"/>
    <w:rsid w:val="00F45F4A"/>
    <w:rsid w:val="00F463EB"/>
    <w:rsid w:val="00F47436"/>
    <w:rsid w:val="00F4786C"/>
    <w:rsid w:val="00F52DC4"/>
    <w:rsid w:val="00F5421D"/>
    <w:rsid w:val="00F544B8"/>
    <w:rsid w:val="00F55E41"/>
    <w:rsid w:val="00F56DD8"/>
    <w:rsid w:val="00F608F1"/>
    <w:rsid w:val="00F616B1"/>
    <w:rsid w:val="00F6196B"/>
    <w:rsid w:val="00F626E7"/>
    <w:rsid w:val="00F62E19"/>
    <w:rsid w:val="00F65033"/>
    <w:rsid w:val="00F663B8"/>
    <w:rsid w:val="00F712CF"/>
    <w:rsid w:val="00F71ECF"/>
    <w:rsid w:val="00F72844"/>
    <w:rsid w:val="00F72A19"/>
    <w:rsid w:val="00F8085F"/>
    <w:rsid w:val="00F83C37"/>
    <w:rsid w:val="00F859EE"/>
    <w:rsid w:val="00F90AC7"/>
    <w:rsid w:val="00F91547"/>
    <w:rsid w:val="00F92A8B"/>
    <w:rsid w:val="00F93C74"/>
    <w:rsid w:val="00F94080"/>
    <w:rsid w:val="00F94B9A"/>
    <w:rsid w:val="00F9691B"/>
    <w:rsid w:val="00F97D83"/>
    <w:rsid w:val="00FA0C8D"/>
    <w:rsid w:val="00FA1F05"/>
    <w:rsid w:val="00FA3E33"/>
    <w:rsid w:val="00FA4B1F"/>
    <w:rsid w:val="00FA514C"/>
    <w:rsid w:val="00FA5EEA"/>
    <w:rsid w:val="00FB00D9"/>
    <w:rsid w:val="00FB2EAF"/>
    <w:rsid w:val="00FB41BC"/>
    <w:rsid w:val="00FB56D0"/>
    <w:rsid w:val="00FB676E"/>
    <w:rsid w:val="00FC0065"/>
    <w:rsid w:val="00FC4B33"/>
    <w:rsid w:val="00FC4F17"/>
    <w:rsid w:val="00FC5282"/>
    <w:rsid w:val="00FD090C"/>
    <w:rsid w:val="00FD171B"/>
    <w:rsid w:val="00FD1772"/>
    <w:rsid w:val="00FD1B16"/>
    <w:rsid w:val="00FD1C6C"/>
    <w:rsid w:val="00FD54CC"/>
    <w:rsid w:val="00FD61D9"/>
    <w:rsid w:val="00FD696C"/>
    <w:rsid w:val="00FD7696"/>
    <w:rsid w:val="00FE4024"/>
    <w:rsid w:val="00FE40CD"/>
    <w:rsid w:val="00FE45CC"/>
    <w:rsid w:val="00FE4CCE"/>
    <w:rsid w:val="00FE50F7"/>
    <w:rsid w:val="00FE6B08"/>
    <w:rsid w:val="00FF01EA"/>
    <w:rsid w:val="00FF5F1E"/>
    <w:rsid w:val="00FF7A4E"/>
    <w:rsid w:val="00FF7B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oNotEmbedSmartTags/>
  <w:decimalSymbol w:val=","/>
  <w:listSeparator w:val=";"/>
  <w14:docId w14:val="0EB15A07"/>
  <w14:defaultImageDpi w14:val="32767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/>
    <w:lsdException w:name="heading 1" w:uiPriority="1" w:qFormat="1"/>
    <w:lsdException w:name="heading 2" w:uiPriority="1" w:qFormat="1"/>
    <w:lsdException w:name="heading 3" w:uiPriority="1" w:qFormat="1"/>
    <w:lsdException w:name="heading 4" w:uiPriority="1" w:qFormat="1"/>
    <w:lsdException w:name="heading 5" w:uiPriority="9" w:qFormat="1"/>
    <w:lsdException w:name="heading 6" w:uiPriority="0"/>
    <w:lsdException w:name="heading 7" w:uiPriority="9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iPriority="0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rsid w:val="00DC5945"/>
    <w:pPr>
      <w:widowControl w:val="0"/>
      <w:suppressAutoHyphens/>
      <w:spacing w:line="276" w:lineRule="auto"/>
      <w:ind w:firstLine="567"/>
      <w:jc w:val="both"/>
    </w:pPr>
    <w:rPr>
      <w:rFonts w:eastAsia="Droid Sans Fallback"/>
      <w:kern w:val="1"/>
      <w:sz w:val="24"/>
      <w:szCs w:val="24"/>
      <w:lang w:bidi="hi-IN"/>
    </w:rPr>
  </w:style>
  <w:style w:type="paragraph" w:styleId="1">
    <w:name w:val="heading 1"/>
    <w:aliases w:val="ЕСКД - заг 1"/>
    <w:next w:val="-0"/>
    <w:link w:val="10"/>
    <w:uiPriority w:val="1"/>
    <w:qFormat/>
    <w:rsid w:val="00426D5C"/>
    <w:pPr>
      <w:keepNext/>
      <w:keepLines/>
      <w:pageBreakBefore/>
      <w:numPr>
        <w:numId w:val="5"/>
      </w:numPr>
      <w:suppressAutoHyphens/>
      <w:autoSpaceDE w:val="0"/>
      <w:spacing w:before="480" w:after="240" w:line="360" w:lineRule="auto"/>
      <w:outlineLvl w:val="0"/>
    </w:pPr>
    <w:rPr>
      <w:b/>
      <w:bCs/>
      <w:sz w:val="28"/>
      <w:szCs w:val="28"/>
    </w:rPr>
  </w:style>
  <w:style w:type="paragraph" w:styleId="20">
    <w:name w:val="heading 2"/>
    <w:aliases w:val="ЕСКД - заг 2"/>
    <w:next w:val="-0"/>
    <w:link w:val="21"/>
    <w:uiPriority w:val="1"/>
    <w:qFormat/>
    <w:rsid w:val="00426D5C"/>
    <w:pPr>
      <w:keepNext/>
      <w:keepLines/>
      <w:numPr>
        <w:ilvl w:val="1"/>
        <w:numId w:val="5"/>
      </w:numPr>
      <w:tabs>
        <w:tab w:val="left" w:pos="1361"/>
      </w:tabs>
      <w:spacing w:before="240" w:after="240" w:line="360" w:lineRule="auto"/>
      <w:outlineLvl w:val="1"/>
    </w:pPr>
    <w:rPr>
      <w:rFonts w:eastAsia="Droid Sans Fallback"/>
      <w:bCs/>
      <w:kern w:val="1"/>
      <w:sz w:val="28"/>
      <w:szCs w:val="24"/>
    </w:rPr>
  </w:style>
  <w:style w:type="paragraph" w:styleId="30">
    <w:name w:val="heading 3"/>
    <w:aliases w:val="ЕСКД - заг 3"/>
    <w:next w:val="-0"/>
    <w:uiPriority w:val="1"/>
    <w:qFormat/>
    <w:rsid w:val="00AF5785"/>
    <w:pPr>
      <w:keepNext/>
      <w:keepLines/>
      <w:numPr>
        <w:ilvl w:val="2"/>
        <w:numId w:val="5"/>
      </w:numPr>
      <w:autoSpaceDE w:val="0"/>
      <w:spacing w:before="240" w:after="120" w:line="360" w:lineRule="auto"/>
      <w:outlineLvl w:val="2"/>
    </w:pPr>
    <w:rPr>
      <w:rFonts w:eastAsia="Droid Sans Fallback"/>
      <w:kern w:val="1"/>
      <w:sz w:val="28"/>
      <w:szCs w:val="24"/>
    </w:rPr>
  </w:style>
  <w:style w:type="paragraph" w:styleId="4">
    <w:name w:val="heading 4"/>
    <w:aliases w:val="ЕСКД - заг 4"/>
    <w:next w:val="-0"/>
    <w:link w:val="40"/>
    <w:uiPriority w:val="1"/>
    <w:qFormat/>
    <w:rsid w:val="00111235"/>
    <w:pPr>
      <w:keepNext/>
      <w:keepLines/>
      <w:numPr>
        <w:ilvl w:val="3"/>
        <w:numId w:val="5"/>
      </w:numPr>
      <w:tabs>
        <w:tab w:val="left" w:pos="1814"/>
      </w:tabs>
      <w:spacing w:before="240" w:after="120" w:line="360" w:lineRule="auto"/>
      <w:outlineLvl w:val="3"/>
    </w:pPr>
    <w:rPr>
      <w:bCs/>
      <w:kern w:val="1"/>
      <w:sz w:val="28"/>
      <w:szCs w:val="24"/>
    </w:rPr>
  </w:style>
  <w:style w:type="paragraph" w:styleId="5">
    <w:name w:val="heading 5"/>
    <w:aliases w:val="Заг 5"/>
    <w:basedOn w:val="a1"/>
    <w:next w:val="a1"/>
    <w:link w:val="50"/>
    <w:uiPriority w:val="9"/>
    <w:semiHidden/>
    <w:qFormat/>
    <w:rsid w:val="00787502"/>
    <w:pPr>
      <w:spacing w:before="240" w:after="60"/>
      <w:ind w:firstLine="0"/>
      <w:outlineLvl w:val="4"/>
    </w:pPr>
    <w:rPr>
      <w:rFonts w:ascii="Calibri" w:eastAsia="Times New Roman" w:hAnsi="Calibri" w:cs="Mangal"/>
      <w:b/>
      <w:bCs/>
      <w:i/>
      <w:iCs/>
      <w:sz w:val="26"/>
      <w:szCs w:val="23"/>
    </w:rPr>
  </w:style>
  <w:style w:type="paragraph" w:styleId="6">
    <w:name w:val="heading 6"/>
    <w:basedOn w:val="a1"/>
    <w:next w:val="a1"/>
    <w:link w:val="60"/>
    <w:semiHidden/>
    <w:rsid w:val="002E3C0A"/>
    <w:pPr>
      <w:numPr>
        <w:numId w:val="6"/>
      </w:numPr>
      <w:outlineLvl w:val="5"/>
    </w:pPr>
    <w:rPr>
      <w:rFonts w:eastAsia="Times New Roman"/>
      <w:bCs/>
    </w:rPr>
  </w:style>
  <w:style w:type="paragraph" w:styleId="7">
    <w:name w:val="heading 7"/>
    <w:aliases w:val="Заг 7"/>
    <w:basedOn w:val="a1"/>
    <w:next w:val="a1"/>
    <w:link w:val="70"/>
    <w:uiPriority w:val="9"/>
    <w:semiHidden/>
    <w:rsid w:val="00B759AB"/>
    <w:pPr>
      <w:numPr>
        <w:numId w:val="7"/>
      </w:numPr>
      <w:outlineLvl w:val="6"/>
    </w:pPr>
    <w:rPr>
      <w:rFonts w:eastAsia="Times New Roman"/>
      <w:szCs w:val="21"/>
    </w:rPr>
  </w:style>
  <w:style w:type="paragraph" w:styleId="8">
    <w:name w:val="heading 8"/>
    <w:basedOn w:val="a1"/>
    <w:next w:val="a1"/>
    <w:link w:val="80"/>
    <w:uiPriority w:val="9"/>
    <w:semiHidden/>
    <w:qFormat/>
    <w:rsid w:val="00787502"/>
    <w:pPr>
      <w:numPr>
        <w:ilvl w:val="7"/>
        <w:numId w:val="5"/>
      </w:numPr>
      <w:spacing w:before="240" w:after="60"/>
      <w:outlineLvl w:val="7"/>
    </w:pPr>
    <w:rPr>
      <w:rFonts w:ascii="Calibri" w:eastAsia="Times New Roman" w:hAnsi="Calibri" w:cs="Mangal"/>
      <w:i/>
      <w:iCs/>
      <w:szCs w:val="21"/>
    </w:rPr>
  </w:style>
  <w:style w:type="paragraph" w:styleId="9">
    <w:name w:val="heading 9"/>
    <w:basedOn w:val="a1"/>
    <w:next w:val="a1"/>
    <w:link w:val="90"/>
    <w:uiPriority w:val="9"/>
    <w:semiHidden/>
    <w:qFormat/>
    <w:rsid w:val="00787502"/>
    <w:pPr>
      <w:numPr>
        <w:ilvl w:val="8"/>
        <w:numId w:val="5"/>
      </w:numPr>
      <w:spacing w:before="240" w:after="60"/>
      <w:outlineLvl w:val="8"/>
    </w:pPr>
    <w:rPr>
      <w:rFonts w:ascii="Cambria" w:eastAsia="Times New Roman" w:hAnsi="Cambria" w:cs="Mangal"/>
      <w:sz w:val="22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-">
    <w:name w:val="ЕСКД - приложение"/>
    <w:basedOn w:val="-12"/>
    <w:next w:val="-0"/>
    <w:uiPriority w:val="11"/>
    <w:rsid w:val="00D90C89"/>
    <w:pPr>
      <w:numPr>
        <w:numId w:val="15"/>
      </w:numPr>
    </w:pPr>
  </w:style>
  <w:style w:type="character" w:customStyle="1" w:styleId="10">
    <w:name w:val="Заголовок 1 Знак"/>
    <w:aliases w:val="ЕСКД - заг 1 Знак"/>
    <w:link w:val="1"/>
    <w:uiPriority w:val="1"/>
    <w:rsid w:val="00426D5C"/>
    <w:rPr>
      <w:b/>
      <w:bCs/>
      <w:sz w:val="28"/>
      <w:szCs w:val="28"/>
    </w:rPr>
  </w:style>
  <w:style w:type="character" w:customStyle="1" w:styleId="21">
    <w:name w:val="Заголовок 2 Знак"/>
    <w:aliases w:val="ЕСКД - заг 2 Знак"/>
    <w:link w:val="20"/>
    <w:uiPriority w:val="1"/>
    <w:rsid w:val="00426D5C"/>
    <w:rPr>
      <w:rFonts w:eastAsia="Droid Sans Fallback"/>
      <w:bCs/>
      <w:kern w:val="1"/>
      <w:sz w:val="28"/>
      <w:szCs w:val="24"/>
    </w:rPr>
  </w:style>
  <w:style w:type="character" w:customStyle="1" w:styleId="40">
    <w:name w:val="Заголовок 4 Знак"/>
    <w:aliases w:val="ЕСКД - заг 4 Знак"/>
    <w:link w:val="4"/>
    <w:uiPriority w:val="1"/>
    <w:rsid w:val="00111235"/>
    <w:rPr>
      <w:bCs/>
      <w:kern w:val="1"/>
      <w:sz w:val="28"/>
      <w:szCs w:val="24"/>
    </w:rPr>
  </w:style>
  <w:style w:type="character" w:customStyle="1" w:styleId="50">
    <w:name w:val="Заголовок 5 Знак"/>
    <w:aliases w:val="Заг 5 Знак"/>
    <w:link w:val="5"/>
    <w:uiPriority w:val="9"/>
    <w:semiHidden/>
    <w:rsid w:val="00903282"/>
    <w:rPr>
      <w:rFonts w:ascii="Calibri" w:hAnsi="Calibri" w:cs="Mangal"/>
      <w:b/>
      <w:bCs/>
      <w:i/>
      <w:iCs/>
      <w:kern w:val="1"/>
      <w:sz w:val="26"/>
      <w:szCs w:val="23"/>
      <w:lang w:bidi="hi-IN"/>
    </w:rPr>
  </w:style>
  <w:style w:type="character" w:customStyle="1" w:styleId="60">
    <w:name w:val="Заголовок 6 Знак"/>
    <w:link w:val="6"/>
    <w:semiHidden/>
    <w:rsid w:val="001A629F"/>
    <w:rPr>
      <w:bCs/>
      <w:kern w:val="1"/>
      <w:sz w:val="24"/>
      <w:szCs w:val="24"/>
      <w:lang w:bidi="hi-IN"/>
    </w:rPr>
  </w:style>
  <w:style w:type="character" w:customStyle="1" w:styleId="70">
    <w:name w:val="Заголовок 7 Знак"/>
    <w:aliases w:val="Заг 7 Знак"/>
    <w:link w:val="7"/>
    <w:uiPriority w:val="9"/>
    <w:semiHidden/>
    <w:rsid w:val="001A629F"/>
    <w:rPr>
      <w:kern w:val="1"/>
      <w:sz w:val="24"/>
      <w:szCs w:val="21"/>
      <w:lang w:bidi="hi-IN"/>
    </w:rPr>
  </w:style>
  <w:style w:type="character" w:customStyle="1" w:styleId="80">
    <w:name w:val="Заголовок 8 Знак"/>
    <w:link w:val="8"/>
    <w:uiPriority w:val="9"/>
    <w:semiHidden/>
    <w:rsid w:val="00903282"/>
    <w:rPr>
      <w:rFonts w:ascii="Calibri" w:hAnsi="Calibri" w:cs="Mangal"/>
      <w:i/>
      <w:iCs/>
      <w:kern w:val="1"/>
      <w:sz w:val="24"/>
      <w:szCs w:val="21"/>
      <w:lang w:bidi="hi-IN"/>
    </w:rPr>
  </w:style>
  <w:style w:type="character" w:customStyle="1" w:styleId="90">
    <w:name w:val="Заголовок 9 Знак"/>
    <w:link w:val="9"/>
    <w:uiPriority w:val="9"/>
    <w:semiHidden/>
    <w:rsid w:val="00903282"/>
    <w:rPr>
      <w:rFonts w:ascii="Cambria" w:hAnsi="Cambria" w:cs="Mangal"/>
      <w:kern w:val="1"/>
      <w:sz w:val="22"/>
      <w:lang w:bidi="hi-IN"/>
    </w:rPr>
  </w:style>
  <w:style w:type="paragraph" w:customStyle="1" w:styleId="-10">
    <w:name w:val="ЕСКД - список нумер 1"/>
    <w:basedOn w:val="-0"/>
    <w:uiPriority w:val="3"/>
    <w:rsid w:val="00BC21C1"/>
    <w:pPr>
      <w:numPr>
        <w:numId w:val="11"/>
      </w:numPr>
      <w:spacing w:before="0"/>
    </w:pPr>
    <w:rPr>
      <w:rFonts w:cs="FreeSans"/>
    </w:rPr>
  </w:style>
  <w:style w:type="paragraph" w:customStyle="1" w:styleId="-1">
    <w:name w:val="ЕСКД - список марка 1"/>
    <w:basedOn w:val="-0"/>
    <w:uiPriority w:val="3"/>
    <w:rsid w:val="00BC21C1"/>
    <w:pPr>
      <w:numPr>
        <w:numId w:val="13"/>
      </w:numPr>
      <w:spacing w:before="0"/>
    </w:pPr>
    <w:rPr>
      <w:rFonts w:cs="FreeSans"/>
    </w:rPr>
  </w:style>
  <w:style w:type="paragraph" w:customStyle="1" w:styleId="-4">
    <w:name w:val="ЕСКД - титул центр"/>
    <w:uiPriority w:val="99"/>
    <w:qFormat/>
    <w:rsid w:val="00CD32AD"/>
    <w:pPr>
      <w:jc w:val="center"/>
    </w:pPr>
    <w:rPr>
      <w:rFonts w:eastAsia="Droid Sans Fallback"/>
      <w:kern w:val="1"/>
      <w:sz w:val="28"/>
      <w:szCs w:val="24"/>
      <w:lang w:bidi="hi-IN"/>
    </w:rPr>
  </w:style>
  <w:style w:type="paragraph" w:customStyle="1" w:styleId="-6">
    <w:name w:val="ЕСКД - колонтитул"/>
    <w:uiPriority w:val="99"/>
    <w:qFormat/>
    <w:rsid w:val="000B22E6"/>
    <w:pPr>
      <w:jc w:val="center"/>
    </w:pPr>
    <w:rPr>
      <w:rFonts w:eastAsia="Droid Sans Fallback"/>
      <w:kern w:val="1"/>
      <w:sz w:val="28"/>
      <w:szCs w:val="28"/>
      <w:lang w:bidi="hi-IN"/>
    </w:rPr>
  </w:style>
  <w:style w:type="paragraph" w:customStyle="1" w:styleId="--">
    <w:name w:val="ЕСКД - таблица - название таблицы"/>
    <w:basedOn w:val="-0"/>
    <w:next w:val="-0"/>
    <w:uiPriority w:val="4"/>
    <w:rsid w:val="00694A21"/>
    <w:pPr>
      <w:keepNext/>
      <w:suppressAutoHyphens/>
      <w:spacing w:before="240"/>
      <w:ind w:firstLine="0"/>
      <w:contextualSpacing w:val="0"/>
      <w:jc w:val="left"/>
    </w:pPr>
    <w:rPr>
      <w:rFonts w:cs="FreeSans"/>
      <w:bCs/>
      <w:szCs w:val="56"/>
      <w:lang w:bidi="hi-IN"/>
    </w:rPr>
  </w:style>
  <w:style w:type="paragraph" w:styleId="11">
    <w:name w:val="toc 1"/>
    <w:basedOn w:val="-0"/>
    <w:next w:val="-0"/>
    <w:uiPriority w:val="39"/>
    <w:unhideWhenUsed/>
    <w:rsid w:val="005107BD"/>
    <w:pPr>
      <w:keepNext/>
      <w:keepLines/>
      <w:tabs>
        <w:tab w:val="left" w:pos="454"/>
        <w:tab w:val="right" w:leader="dot" w:pos="10149"/>
      </w:tabs>
      <w:spacing w:before="0"/>
      <w:ind w:left="454" w:right="454" w:hanging="454"/>
    </w:pPr>
    <w:rPr>
      <w:rFonts w:cs="Mangal"/>
      <w:noProof/>
      <w:szCs w:val="21"/>
    </w:rPr>
  </w:style>
  <w:style w:type="paragraph" w:styleId="22">
    <w:name w:val="toc 2"/>
    <w:basedOn w:val="-0"/>
    <w:next w:val="-0"/>
    <w:uiPriority w:val="39"/>
    <w:unhideWhenUsed/>
    <w:rsid w:val="00706976"/>
    <w:pPr>
      <w:keepLines/>
      <w:tabs>
        <w:tab w:val="left" w:pos="680"/>
        <w:tab w:val="right" w:leader="dot" w:pos="10149"/>
      </w:tabs>
      <w:spacing w:before="0"/>
      <w:ind w:left="680" w:right="454" w:hanging="680"/>
    </w:pPr>
    <w:rPr>
      <w:rFonts w:cs="Mangal"/>
      <w:noProof/>
      <w:szCs w:val="21"/>
    </w:rPr>
  </w:style>
  <w:style w:type="paragraph" w:styleId="31">
    <w:name w:val="toc 3"/>
    <w:basedOn w:val="-0"/>
    <w:next w:val="-0"/>
    <w:uiPriority w:val="39"/>
    <w:unhideWhenUsed/>
    <w:rsid w:val="00706976"/>
    <w:pPr>
      <w:keepLines/>
      <w:tabs>
        <w:tab w:val="left" w:pos="907"/>
        <w:tab w:val="right" w:leader="dot" w:pos="10149"/>
      </w:tabs>
      <w:spacing w:before="0"/>
      <w:ind w:left="907" w:right="454" w:hanging="907"/>
    </w:pPr>
    <w:rPr>
      <w:rFonts w:cs="Mangal"/>
      <w:noProof/>
      <w:szCs w:val="21"/>
    </w:rPr>
  </w:style>
  <w:style w:type="paragraph" w:styleId="41">
    <w:name w:val="toc 4"/>
    <w:basedOn w:val="-0"/>
    <w:next w:val="-0"/>
    <w:uiPriority w:val="39"/>
    <w:unhideWhenUsed/>
    <w:rsid w:val="00706976"/>
    <w:pPr>
      <w:keepLines/>
      <w:tabs>
        <w:tab w:val="left" w:pos="1134"/>
        <w:tab w:val="right" w:leader="dot" w:pos="10149"/>
      </w:tabs>
      <w:spacing w:before="0"/>
      <w:ind w:left="1134" w:right="454" w:hanging="1134"/>
    </w:pPr>
    <w:rPr>
      <w:rFonts w:cs="Mangal"/>
      <w:noProof/>
      <w:szCs w:val="21"/>
    </w:rPr>
  </w:style>
  <w:style w:type="paragraph" w:styleId="51">
    <w:name w:val="toc 5"/>
    <w:basedOn w:val="a1"/>
    <w:next w:val="a1"/>
    <w:autoRedefine/>
    <w:uiPriority w:val="39"/>
    <w:semiHidden/>
    <w:rsid w:val="009B5AEE"/>
    <w:pPr>
      <w:widowControl/>
      <w:suppressAutoHyphens w:val="0"/>
      <w:spacing w:after="100"/>
      <w:ind w:left="880" w:firstLine="0"/>
      <w:jc w:val="left"/>
    </w:pPr>
    <w:rPr>
      <w:rFonts w:ascii="Calibri" w:eastAsia="Times New Roman" w:hAnsi="Calibri"/>
      <w:kern w:val="0"/>
      <w:sz w:val="22"/>
      <w:szCs w:val="22"/>
      <w:lang w:bidi="ar-SA"/>
    </w:rPr>
  </w:style>
  <w:style w:type="paragraph" w:styleId="61">
    <w:name w:val="toc 6"/>
    <w:basedOn w:val="a1"/>
    <w:next w:val="a1"/>
    <w:autoRedefine/>
    <w:uiPriority w:val="39"/>
    <w:semiHidden/>
    <w:rsid w:val="009B5AEE"/>
    <w:pPr>
      <w:widowControl/>
      <w:suppressAutoHyphens w:val="0"/>
      <w:spacing w:after="100"/>
      <w:ind w:left="1100" w:firstLine="0"/>
      <w:jc w:val="left"/>
    </w:pPr>
    <w:rPr>
      <w:rFonts w:ascii="Calibri" w:eastAsia="Times New Roman" w:hAnsi="Calibri"/>
      <w:kern w:val="0"/>
      <w:sz w:val="22"/>
      <w:szCs w:val="22"/>
      <w:lang w:bidi="ar-SA"/>
    </w:rPr>
  </w:style>
  <w:style w:type="paragraph" w:styleId="71">
    <w:name w:val="toc 7"/>
    <w:basedOn w:val="a1"/>
    <w:next w:val="a1"/>
    <w:autoRedefine/>
    <w:uiPriority w:val="39"/>
    <w:semiHidden/>
    <w:rsid w:val="009B5AEE"/>
    <w:pPr>
      <w:widowControl/>
      <w:suppressAutoHyphens w:val="0"/>
      <w:spacing w:after="100"/>
      <w:ind w:left="1320" w:firstLine="0"/>
      <w:jc w:val="left"/>
    </w:pPr>
    <w:rPr>
      <w:rFonts w:ascii="Calibri" w:eastAsia="Times New Roman" w:hAnsi="Calibri"/>
      <w:kern w:val="0"/>
      <w:sz w:val="22"/>
      <w:szCs w:val="22"/>
      <w:lang w:bidi="ar-SA"/>
    </w:rPr>
  </w:style>
  <w:style w:type="paragraph" w:styleId="81">
    <w:name w:val="toc 8"/>
    <w:basedOn w:val="a1"/>
    <w:next w:val="a1"/>
    <w:autoRedefine/>
    <w:uiPriority w:val="39"/>
    <w:semiHidden/>
    <w:rsid w:val="009B5AEE"/>
    <w:pPr>
      <w:widowControl/>
      <w:suppressAutoHyphens w:val="0"/>
      <w:spacing w:after="100"/>
      <w:ind w:left="1540" w:firstLine="0"/>
      <w:jc w:val="left"/>
    </w:pPr>
    <w:rPr>
      <w:rFonts w:ascii="Calibri" w:eastAsia="Times New Roman" w:hAnsi="Calibri"/>
      <w:kern w:val="0"/>
      <w:sz w:val="22"/>
      <w:szCs w:val="22"/>
      <w:lang w:bidi="ar-SA"/>
    </w:rPr>
  </w:style>
  <w:style w:type="paragraph" w:styleId="91">
    <w:name w:val="toc 9"/>
    <w:basedOn w:val="a1"/>
    <w:next w:val="a1"/>
    <w:autoRedefine/>
    <w:uiPriority w:val="39"/>
    <w:semiHidden/>
    <w:rsid w:val="009B5AEE"/>
    <w:pPr>
      <w:widowControl/>
      <w:suppressAutoHyphens w:val="0"/>
      <w:spacing w:after="100"/>
      <w:ind w:left="1760" w:firstLine="0"/>
      <w:jc w:val="left"/>
    </w:pPr>
    <w:rPr>
      <w:rFonts w:ascii="Calibri" w:eastAsia="Times New Roman" w:hAnsi="Calibri"/>
      <w:kern w:val="0"/>
      <w:sz w:val="22"/>
      <w:szCs w:val="22"/>
      <w:lang w:bidi="ar-SA"/>
    </w:rPr>
  </w:style>
  <w:style w:type="paragraph" w:customStyle="1" w:styleId="--1">
    <w:name w:val="ЕСКД - приложение - заг 1"/>
    <w:next w:val="-0"/>
    <w:uiPriority w:val="11"/>
    <w:rsid w:val="005F5050"/>
    <w:pPr>
      <w:numPr>
        <w:ilvl w:val="1"/>
        <w:numId w:val="15"/>
      </w:numPr>
      <w:tabs>
        <w:tab w:val="left" w:pos="1361"/>
      </w:tabs>
      <w:spacing w:before="240" w:after="240" w:line="360" w:lineRule="auto"/>
      <w:outlineLvl w:val="1"/>
    </w:pPr>
    <w:rPr>
      <w:rFonts w:eastAsia="Droid Sans Fallback"/>
      <w:kern w:val="1"/>
      <w:sz w:val="28"/>
      <w:szCs w:val="28"/>
    </w:rPr>
  </w:style>
  <w:style w:type="paragraph" w:customStyle="1" w:styleId="32">
    <w:name w:val="Указатель3"/>
    <w:basedOn w:val="a1"/>
    <w:semiHidden/>
    <w:pPr>
      <w:suppressLineNumbers/>
    </w:pPr>
    <w:rPr>
      <w:rFonts w:cs="FreeSans"/>
    </w:rPr>
  </w:style>
  <w:style w:type="paragraph" w:customStyle="1" w:styleId="23">
    <w:name w:val="Указатель2"/>
    <w:basedOn w:val="a1"/>
    <w:semiHidden/>
    <w:pPr>
      <w:suppressLineNumbers/>
    </w:pPr>
    <w:rPr>
      <w:rFonts w:cs="FreeSans"/>
    </w:rPr>
  </w:style>
  <w:style w:type="paragraph" w:customStyle="1" w:styleId="12">
    <w:name w:val="Указатель1"/>
    <w:basedOn w:val="a1"/>
    <w:semiHidden/>
    <w:pPr>
      <w:suppressLineNumbers/>
    </w:pPr>
    <w:rPr>
      <w:rFonts w:cs="FreeSans"/>
    </w:rPr>
  </w:style>
  <w:style w:type="paragraph" w:customStyle="1" w:styleId="a5">
    <w:name w:val="Блочная цитата"/>
    <w:basedOn w:val="a1"/>
    <w:semiHidden/>
    <w:pPr>
      <w:spacing w:after="283"/>
      <w:ind w:left="567" w:right="567" w:firstLine="0"/>
    </w:pPr>
  </w:style>
  <w:style w:type="paragraph" w:styleId="a6">
    <w:name w:val="header"/>
    <w:basedOn w:val="a1"/>
    <w:uiPriority w:val="99"/>
    <w:semiHidden/>
    <w:pPr>
      <w:tabs>
        <w:tab w:val="center" w:pos="4677"/>
        <w:tab w:val="right" w:pos="9355"/>
      </w:tabs>
    </w:pPr>
  </w:style>
  <w:style w:type="paragraph" w:customStyle="1" w:styleId="a7">
    <w:name w:val="Стиль Абзац договора"/>
    <w:basedOn w:val="a1"/>
    <w:uiPriority w:val="99"/>
    <w:semiHidden/>
    <w:pPr>
      <w:widowControl/>
      <w:ind w:firstLine="709"/>
    </w:pPr>
  </w:style>
  <w:style w:type="character" w:styleId="a8">
    <w:name w:val="Subtle Reference"/>
    <w:uiPriority w:val="31"/>
    <w:semiHidden/>
    <w:rsid w:val="00896102"/>
    <w:rPr>
      <w:smallCaps/>
      <w:color w:val="5A5A5A"/>
    </w:rPr>
  </w:style>
  <w:style w:type="paragraph" w:styleId="a">
    <w:name w:val="List Number"/>
    <w:basedOn w:val="a1"/>
    <w:uiPriority w:val="99"/>
    <w:semiHidden/>
    <w:rsid w:val="00B267F9"/>
    <w:pPr>
      <w:numPr>
        <w:numId w:val="1"/>
      </w:numPr>
      <w:contextualSpacing/>
    </w:pPr>
    <w:rPr>
      <w:rFonts w:cs="Mangal"/>
      <w:szCs w:val="21"/>
    </w:rPr>
  </w:style>
  <w:style w:type="paragraph" w:styleId="a0">
    <w:name w:val="List Bullet"/>
    <w:basedOn w:val="a1"/>
    <w:uiPriority w:val="99"/>
    <w:semiHidden/>
    <w:rsid w:val="0056492D"/>
    <w:pPr>
      <w:numPr>
        <w:numId w:val="4"/>
      </w:numPr>
      <w:contextualSpacing/>
    </w:pPr>
    <w:rPr>
      <w:rFonts w:cs="Mangal"/>
      <w:szCs w:val="21"/>
    </w:rPr>
  </w:style>
  <w:style w:type="paragraph" w:styleId="24">
    <w:name w:val="Body Text 2"/>
    <w:aliases w:val="Основной текст центрировано"/>
    <w:basedOn w:val="a1"/>
    <w:link w:val="25"/>
    <w:uiPriority w:val="99"/>
    <w:semiHidden/>
    <w:rsid w:val="00536A03"/>
    <w:pPr>
      <w:ind w:firstLine="0"/>
      <w:jc w:val="center"/>
    </w:pPr>
    <w:rPr>
      <w:rFonts w:cs="Mangal"/>
      <w:szCs w:val="21"/>
    </w:rPr>
  </w:style>
  <w:style w:type="character" w:customStyle="1" w:styleId="25">
    <w:name w:val="Основной текст 2 Знак"/>
    <w:aliases w:val="Основной текст центрировано Знак"/>
    <w:link w:val="24"/>
    <w:uiPriority w:val="99"/>
    <w:semiHidden/>
    <w:rsid w:val="001A629F"/>
    <w:rPr>
      <w:rFonts w:eastAsia="Droid Sans Fallback" w:cs="Mangal"/>
      <w:kern w:val="1"/>
      <w:sz w:val="24"/>
      <w:szCs w:val="21"/>
      <w:lang w:bidi="hi-IN"/>
    </w:rPr>
  </w:style>
  <w:style w:type="table" w:styleId="a9">
    <w:name w:val="Table Grid"/>
    <w:basedOn w:val="a3"/>
    <w:uiPriority w:val="59"/>
    <w:rsid w:val="00536A0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">
    <w:name w:val="List Number 2"/>
    <w:basedOn w:val="a1"/>
    <w:uiPriority w:val="99"/>
    <w:semiHidden/>
    <w:rsid w:val="00DA45AD"/>
    <w:pPr>
      <w:numPr>
        <w:numId w:val="2"/>
      </w:numPr>
      <w:contextualSpacing/>
    </w:pPr>
    <w:rPr>
      <w:rFonts w:cs="Mangal"/>
      <w:szCs w:val="21"/>
    </w:rPr>
  </w:style>
  <w:style w:type="paragraph" w:styleId="3">
    <w:name w:val="List Number 3"/>
    <w:basedOn w:val="a1"/>
    <w:uiPriority w:val="99"/>
    <w:semiHidden/>
    <w:rsid w:val="00DA45AD"/>
    <w:pPr>
      <w:numPr>
        <w:numId w:val="3"/>
      </w:numPr>
      <w:contextualSpacing/>
    </w:pPr>
    <w:rPr>
      <w:rFonts w:cs="Mangal"/>
      <w:szCs w:val="21"/>
    </w:rPr>
  </w:style>
  <w:style w:type="character" w:styleId="aa">
    <w:name w:val="annotation reference"/>
    <w:uiPriority w:val="99"/>
    <w:semiHidden/>
    <w:unhideWhenUsed/>
    <w:rsid w:val="00E93B13"/>
    <w:rPr>
      <w:sz w:val="16"/>
      <w:szCs w:val="16"/>
    </w:rPr>
  </w:style>
  <w:style w:type="paragraph" w:styleId="ab">
    <w:name w:val="annotation text"/>
    <w:basedOn w:val="a1"/>
    <w:link w:val="ac"/>
    <w:uiPriority w:val="99"/>
    <w:unhideWhenUsed/>
    <w:rsid w:val="00E93B13"/>
    <w:rPr>
      <w:rFonts w:cs="Mangal"/>
      <w:sz w:val="20"/>
      <w:szCs w:val="18"/>
    </w:rPr>
  </w:style>
  <w:style w:type="character" w:customStyle="1" w:styleId="ac">
    <w:name w:val="Текст примечания Знак"/>
    <w:link w:val="ab"/>
    <w:uiPriority w:val="99"/>
    <w:rsid w:val="00E93B13"/>
    <w:rPr>
      <w:rFonts w:eastAsia="Droid Sans Fallback" w:cs="Mangal"/>
      <w:kern w:val="1"/>
      <w:szCs w:val="18"/>
      <w:lang w:bidi="hi-IN"/>
    </w:rPr>
  </w:style>
  <w:style w:type="paragraph" w:customStyle="1" w:styleId="-11">
    <w:name w:val="ЕСКД - список буква 1"/>
    <w:basedOn w:val="-0"/>
    <w:link w:val="-13"/>
    <w:uiPriority w:val="3"/>
    <w:qFormat/>
    <w:rsid w:val="00BC21C1"/>
    <w:pPr>
      <w:numPr>
        <w:numId w:val="8"/>
      </w:numPr>
      <w:spacing w:before="0"/>
    </w:pPr>
    <w:rPr>
      <w:rFonts w:cs="FreeSans"/>
    </w:rPr>
  </w:style>
  <w:style w:type="paragraph" w:customStyle="1" w:styleId="-21">
    <w:name w:val="ЕСКД - список нумер 2"/>
    <w:basedOn w:val="-0"/>
    <w:uiPriority w:val="3"/>
    <w:qFormat/>
    <w:rsid w:val="00BC21C1"/>
    <w:pPr>
      <w:numPr>
        <w:numId w:val="9"/>
      </w:numPr>
      <w:tabs>
        <w:tab w:val="left" w:pos="1843"/>
      </w:tabs>
      <w:spacing w:before="0"/>
      <w:ind w:firstLine="1361"/>
    </w:pPr>
    <w:rPr>
      <w:rFonts w:cs="FreeSans"/>
    </w:rPr>
  </w:style>
  <w:style w:type="paragraph" w:customStyle="1" w:styleId="-3">
    <w:name w:val="ЕСКД - список марка 3"/>
    <w:basedOn w:val="-0"/>
    <w:uiPriority w:val="3"/>
    <w:qFormat/>
    <w:rsid w:val="00BC21C1"/>
    <w:pPr>
      <w:numPr>
        <w:numId w:val="10"/>
      </w:numPr>
      <w:tabs>
        <w:tab w:val="left" w:pos="2495"/>
      </w:tabs>
      <w:spacing w:before="0"/>
      <w:ind w:left="0" w:firstLine="2041"/>
    </w:pPr>
    <w:rPr>
      <w:rFonts w:cs="FreeSans"/>
    </w:rPr>
  </w:style>
  <w:style w:type="character" w:styleId="ad">
    <w:name w:val="Hyperlink"/>
    <w:basedOn w:val="a2"/>
    <w:uiPriority w:val="99"/>
    <w:rsid w:val="00E300A5"/>
    <w:rPr>
      <w:color w:val="0563C1" w:themeColor="hyperlink"/>
      <w:u w:val="single"/>
    </w:rPr>
  </w:style>
  <w:style w:type="paragraph" w:customStyle="1" w:styleId="-7">
    <w:name w:val="ЕСКД - рисунок"/>
    <w:next w:val="-8"/>
    <w:uiPriority w:val="5"/>
    <w:rsid w:val="00AB3382"/>
    <w:pPr>
      <w:keepNext/>
      <w:spacing w:before="100" w:beforeAutospacing="1" w:line="360" w:lineRule="auto"/>
      <w:jc w:val="center"/>
    </w:pPr>
    <w:rPr>
      <w:noProof/>
      <w:sz w:val="28"/>
      <w:szCs w:val="28"/>
    </w:rPr>
  </w:style>
  <w:style w:type="paragraph" w:styleId="ae">
    <w:name w:val="table of figures"/>
    <w:basedOn w:val="a1"/>
    <w:next w:val="a1"/>
    <w:uiPriority w:val="99"/>
    <w:semiHidden/>
    <w:rsid w:val="005107BD"/>
    <w:pPr>
      <w:widowControl/>
      <w:tabs>
        <w:tab w:val="right" w:leader="dot" w:pos="10149"/>
      </w:tabs>
      <w:suppressAutoHyphens w:val="0"/>
      <w:spacing w:line="360" w:lineRule="auto"/>
      <w:ind w:left="1418" w:right="425" w:hanging="1418"/>
      <w:contextualSpacing/>
      <w:jc w:val="left"/>
    </w:pPr>
    <w:rPr>
      <w:rFonts w:eastAsia="Times New Roman"/>
      <w:kern w:val="0"/>
      <w:sz w:val="28"/>
      <w:szCs w:val="28"/>
      <w:lang w:bidi="ar-SA"/>
    </w:rPr>
  </w:style>
  <w:style w:type="paragraph" w:customStyle="1" w:styleId="--0">
    <w:name w:val="ЕСКД - таблица - наименование столбцов"/>
    <w:basedOn w:val="-0"/>
    <w:uiPriority w:val="4"/>
    <w:rsid w:val="00694A21"/>
    <w:pPr>
      <w:keepNext/>
      <w:spacing w:before="0"/>
      <w:ind w:firstLine="0"/>
      <w:jc w:val="center"/>
    </w:pPr>
    <w:rPr>
      <w:b/>
      <w:spacing w:val="-6"/>
    </w:rPr>
  </w:style>
  <w:style w:type="paragraph" w:customStyle="1" w:styleId="--4">
    <w:name w:val="ЕСКД - таблица - текст таблицы"/>
    <w:basedOn w:val="-0"/>
    <w:uiPriority w:val="4"/>
    <w:rsid w:val="00694A21"/>
    <w:pPr>
      <w:shd w:val="clear" w:color="auto" w:fill="FFFFFF"/>
      <w:spacing w:before="0"/>
      <w:ind w:firstLine="0"/>
    </w:pPr>
    <w:rPr>
      <w:spacing w:val="-6"/>
      <w:szCs w:val="24"/>
    </w:rPr>
  </w:style>
  <w:style w:type="paragraph" w:customStyle="1" w:styleId="13">
    <w:name w:val="Резолюция 1"/>
    <w:uiPriority w:val="98"/>
    <w:rsid w:val="00AB450D"/>
    <w:pPr>
      <w:spacing w:after="60"/>
    </w:pPr>
    <w:rPr>
      <w:caps/>
      <w:sz w:val="28"/>
      <w:szCs w:val="28"/>
    </w:rPr>
  </w:style>
  <w:style w:type="paragraph" w:customStyle="1" w:styleId="14">
    <w:name w:val="Подпись 1"/>
    <w:link w:val="15"/>
    <w:uiPriority w:val="98"/>
    <w:rsid w:val="00AB450D"/>
    <w:pPr>
      <w:spacing w:before="240"/>
    </w:pPr>
    <w:rPr>
      <w:sz w:val="28"/>
      <w:szCs w:val="28"/>
    </w:rPr>
  </w:style>
  <w:style w:type="character" w:customStyle="1" w:styleId="15">
    <w:name w:val="Подпись 1 Знак"/>
    <w:link w:val="14"/>
    <w:uiPriority w:val="98"/>
    <w:locked/>
    <w:rsid w:val="004E528E"/>
    <w:rPr>
      <w:sz w:val="28"/>
      <w:szCs w:val="28"/>
    </w:rPr>
  </w:style>
  <w:style w:type="paragraph" w:customStyle="1" w:styleId="16">
    <w:name w:val="Должность 1"/>
    <w:link w:val="17"/>
    <w:uiPriority w:val="98"/>
    <w:rsid w:val="00E83A06"/>
    <w:pPr>
      <w:spacing w:before="60"/>
    </w:pPr>
    <w:rPr>
      <w:sz w:val="27"/>
      <w:szCs w:val="27"/>
    </w:rPr>
  </w:style>
  <w:style w:type="character" w:customStyle="1" w:styleId="17">
    <w:name w:val="Должность 1 Знак"/>
    <w:link w:val="16"/>
    <w:uiPriority w:val="98"/>
    <w:locked/>
    <w:rsid w:val="004E528E"/>
    <w:rPr>
      <w:sz w:val="27"/>
      <w:szCs w:val="27"/>
    </w:rPr>
  </w:style>
  <w:style w:type="paragraph" w:customStyle="1" w:styleId="18">
    <w:name w:val="Дата 1"/>
    <w:link w:val="19"/>
    <w:uiPriority w:val="98"/>
    <w:rsid w:val="00E83A06"/>
    <w:pPr>
      <w:spacing w:before="240" w:after="60"/>
    </w:pPr>
    <w:rPr>
      <w:sz w:val="27"/>
      <w:szCs w:val="27"/>
    </w:rPr>
  </w:style>
  <w:style w:type="character" w:customStyle="1" w:styleId="19">
    <w:name w:val="Дата 1 Знак"/>
    <w:link w:val="18"/>
    <w:uiPriority w:val="98"/>
    <w:locked/>
    <w:rsid w:val="004E528E"/>
    <w:rPr>
      <w:sz w:val="27"/>
      <w:szCs w:val="27"/>
    </w:rPr>
  </w:style>
  <w:style w:type="paragraph" w:styleId="af">
    <w:name w:val="footer"/>
    <w:basedOn w:val="a1"/>
    <w:link w:val="af0"/>
    <w:unhideWhenUsed/>
    <w:rsid w:val="004E528E"/>
    <w:pPr>
      <w:tabs>
        <w:tab w:val="center" w:pos="4677"/>
        <w:tab w:val="right" w:pos="9355"/>
      </w:tabs>
      <w:spacing w:line="240" w:lineRule="auto"/>
    </w:pPr>
    <w:rPr>
      <w:rFonts w:cs="Mangal"/>
      <w:szCs w:val="21"/>
    </w:rPr>
  </w:style>
  <w:style w:type="character" w:customStyle="1" w:styleId="af0">
    <w:name w:val="Нижний колонтитул Знак"/>
    <w:basedOn w:val="a2"/>
    <w:link w:val="af"/>
    <w:rsid w:val="004E528E"/>
    <w:rPr>
      <w:rFonts w:eastAsia="Droid Sans Fallback" w:cs="Mangal"/>
      <w:kern w:val="1"/>
      <w:sz w:val="24"/>
      <w:szCs w:val="21"/>
      <w:lang w:bidi="hi-IN"/>
    </w:rPr>
  </w:style>
  <w:style w:type="paragraph" w:styleId="af1">
    <w:name w:val="List Paragraph"/>
    <w:aliases w:val="Список маркированнный уровень 2,Bullet 1,Use Case List Paragraph,асз.Списка,Bullet List,FooterText,numbered,Paragraphe de liste1,lp1"/>
    <w:basedOn w:val="a1"/>
    <w:link w:val="af2"/>
    <w:uiPriority w:val="34"/>
    <w:qFormat/>
    <w:rsid w:val="00C33796"/>
    <w:pPr>
      <w:keepNext/>
      <w:widowControl/>
      <w:suppressAutoHyphens w:val="0"/>
      <w:spacing w:before="60" w:after="60" w:line="240" w:lineRule="auto"/>
      <w:ind w:left="720" w:firstLine="720"/>
      <w:jc w:val="left"/>
    </w:pPr>
    <w:rPr>
      <w:rFonts w:ascii="Arial" w:eastAsia="Calibri" w:hAnsi="Arial"/>
      <w:kern w:val="0"/>
      <w:lang w:eastAsia="en-US" w:bidi="ar-SA"/>
    </w:rPr>
  </w:style>
  <w:style w:type="character" w:customStyle="1" w:styleId="af2">
    <w:name w:val="Абзац списка Знак"/>
    <w:aliases w:val="Список маркированнный уровень 2 Знак,Bullet 1 Знак,Use Case List Paragraph Знак,асз.Списка Знак,Bullet List Знак,FooterText Знак,numbered Знак,Paragraphe de liste1 Знак,lp1 Знак"/>
    <w:link w:val="af1"/>
    <w:uiPriority w:val="34"/>
    <w:semiHidden/>
    <w:rsid w:val="001A629F"/>
    <w:rPr>
      <w:rFonts w:ascii="Arial" w:eastAsia="Calibri" w:hAnsi="Arial"/>
      <w:sz w:val="24"/>
      <w:szCs w:val="24"/>
      <w:lang w:eastAsia="en-US"/>
    </w:rPr>
  </w:style>
  <w:style w:type="paragraph" w:styleId="af3">
    <w:name w:val="footnote text"/>
    <w:basedOn w:val="a1"/>
    <w:link w:val="af4"/>
    <w:uiPriority w:val="99"/>
    <w:semiHidden/>
    <w:unhideWhenUsed/>
    <w:rsid w:val="00C33796"/>
    <w:pPr>
      <w:widowControl/>
      <w:suppressAutoHyphens w:val="0"/>
      <w:spacing w:line="240" w:lineRule="auto"/>
      <w:ind w:firstLine="709"/>
    </w:pPr>
    <w:rPr>
      <w:rFonts w:eastAsia="Times New Roman"/>
      <w:kern w:val="0"/>
      <w:sz w:val="20"/>
      <w:szCs w:val="20"/>
      <w:lang w:bidi="ar-SA"/>
    </w:rPr>
  </w:style>
  <w:style w:type="character" w:customStyle="1" w:styleId="af4">
    <w:name w:val="Текст сноски Знак"/>
    <w:basedOn w:val="a2"/>
    <w:link w:val="af3"/>
    <w:uiPriority w:val="99"/>
    <w:semiHidden/>
    <w:rsid w:val="00C33796"/>
  </w:style>
  <w:style w:type="character" w:styleId="af5">
    <w:name w:val="footnote reference"/>
    <w:uiPriority w:val="99"/>
    <w:semiHidden/>
    <w:unhideWhenUsed/>
    <w:rsid w:val="00C33796"/>
    <w:rPr>
      <w:vertAlign w:val="superscript"/>
    </w:rPr>
  </w:style>
  <w:style w:type="paragraph" w:customStyle="1" w:styleId="-8">
    <w:name w:val="ЕСКД - название рисунка"/>
    <w:basedOn w:val="-0"/>
    <w:next w:val="-0"/>
    <w:uiPriority w:val="6"/>
    <w:rsid w:val="00BC21C1"/>
    <w:pPr>
      <w:keepLines/>
      <w:spacing w:after="240"/>
      <w:ind w:firstLine="0"/>
      <w:contextualSpacing w:val="0"/>
      <w:jc w:val="center"/>
    </w:pPr>
  </w:style>
  <w:style w:type="paragraph" w:customStyle="1" w:styleId="--2">
    <w:name w:val="ЕСКД - приложение - заг 2"/>
    <w:next w:val="-0"/>
    <w:uiPriority w:val="11"/>
    <w:rsid w:val="005F5050"/>
    <w:pPr>
      <w:numPr>
        <w:ilvl w:val="2"/>
        <w:numId w:val="15"/>
      </w:numPr>
      <w:tabs>
        <w:tab w:val="left" w:pos="1588"/>
      </w:tabs>
      <w:spacing w:before="240" w:after="120" w:line="360" w:lineRule="auto"/>
      <w:outlineLvl w:val="2"/>
    </w:pPr>
    <w:rPr>
      <w:rFonts w:eastAsia="Droid Sans Fallback"/>
      <w:kern w:val="1"/>
      <w:sz w:val="28"/>
      <w:szCs w:val="24"/>
      <w:lang w:bidi="hi-IN"/>
    </w:rPr>
  </w:style>
  <w:style w:type="paragraph" w:customStyle="1" w:styleId="-14">
    <w:name w:val="ЕСКД - заг 1 уровня без включения в содержание"/>
    <w:basedOn w:val="-12"/>
    <w:next w:val="-0"/>
    <w:uiPriority w:val="2"/>
    <w:rsid w:val="00706976"/>
  </w:style>
  <w:style w:type="paragraph" w:customStyle="1" w:styleId="--10">
    <w:name w:val="ЕСКД - таблица - список 1"/>
    <w:basedOn w:val="--4"/>
    <w:uiPriority w:val="4"/>
    <w:rsid w:val="0098455D"/>
    <w:pPr>
      <w:numPr>
        <w:numId w:val="12"/>
      </w:numPr>
      <w:tabs>
        <w:tab w:val="left" w:pos="454"/>
      </w:tabs>
    </w:pPr>
  </w:style>
  <w:style w:type="paragraph" w:styleId="af6">
    <w:name w:val="annotation subject"/>
    <w:basedOn w:val="ab"/>
    <w:next w:val="ab"/>
    <w:link w:val="af7"/>
    <w:semiHidden/>
    <w:unhideWhenUsed/>
    <w:rsid w:val="00304B32"/>
    <w:pPr>
      <w:spacing w:line="240" w:lineRule="auto"/>
    </w:pPr>
    <w:rPr>
      <w:b/>
      <w:bCs/>
    </w:rPr>
  </w:style>
  <w:style w:type="character" w:customStyle="1" w:styleId="af7">
    <w:name w:val="Тема примечания Знак"/>
    <w:basedOn w:val="ac"/>
    <w:link w:val="af6"/>
    <w:semiHidden/>
    <w:rsid w:val="00304B32"/>
    <w:rPr>
      <w:rFonts w:eastAsia="Droid Sans Fallback" w:cs="Mangal"/>
      <w:b/>
      <w:bCs/>
      <w:kern w:val="1"/>
      <w:szCs w:val="18"/>
      <w:lang w:bidi="hi-IN"/>
    </w:rPr>
  </w:style>
  <w:style w:type="paragraph" w:styleId="af8">
    <w:name w:val="Balloon Text"/>
    <w:basedOn w:val="a1"/>
    <w:link w:val="af9"/>
    <w:uiPriority w:val="99"/>
    <w:semiHidden/>
    <w:unhideWhenUsed/>
    <w:rsid w:val="00E54D35"/>
    <w:pPr>
      <w:spacing w:line="240" w:lineRule="auto"/>
    </w:pPr>
    <w:rPr>
      <w:rFonts w:ascii="Segoe UI" w:hAnsi="Segoe UI" w:cs="Mangal"/>
      <w:sz w:val="18"/>
      <w:szCs w:val="16"/>
    </w:rPr>
  </w:style>
  <w:style w:type="character" w:customStyle="1" w:styleId="af9">
    <w:name w:val="Текст выноски Знак"/>
    <w:basedOn w:val="a2"/>
    <w:link w:val="af8"/>
    <w:uiPriority w:val="99"/>
    <w:semiHidden/>
    <w:rsid w:val="00E54D35"/>
    <w:rPr>
      <w:rFonts w:ascii="Segoe UI" w:eastAsia="Droid Sans Fallback" w:hAnsi="Segoe UI" w:cs="Mangal"/>
      <w:kern w:val="1"/>
      <w:sz w:val="18"/>
      <w:szCs w:val="16"/>
      <w:lang w:bidi="hi-IN"/>
    </w:rPr>
  </w:style>
  <w:style w:type="paragraph" w:customStyle="1" w:styleId="-20">
    <w:name w:val="ЕСКД - список буква 2"/>
    <w:basedOn w:val="-0"/>
    <w:uiPriority w:val="3"/>
    <w:rsid w:val="00BC21C1"/>
    <w:pPr>
      <w:numPr>
        <w:numId w:val="14"/>
      </w:numPr>
      <w:spacing w:before="0"/>
    </w:pPr>
  </w:style>
  <w:style w:type="paragraph" w:styleId="afa">
    <w:name w:val="Revision"/>
    <w:hidden/>
    <w:uiPriority w:val="99"/>
    <w:semiHidden/>
    <w:rsid w:val="00146290"/>
    <w:rPr>
      <w:rFonts w:eastAsia="Droid Sans Fallback" w:cs="Mangal"/>
      <w:kern w:val="1"/>
      <w:sz w:val="24"/>
      <w:szCs w:val="21"/>
      <w:lang w:bidi="hi-IN"/>
    </w:rPr>
  </w:style>
  <w:style w:type="table" w:customStyle="1" w:styleId="afb">
    <w:name w:val="ТЗ.Таблица"/>
    <w:basedOn w:val="a3"/>
    <w:uiPriority w:val="99"/>
    <w:rsid w:val="002A4A81"/>
    <w:rPr>
      <w:sz w:val="28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  <w:tblStylePr w:type="firstRow">
      <w:pPr>
        <w:keepNext/>
        <w:wordWrap/>
        <w:jc w:val="left"/>
      </w:pPr>
      <w:rPr>
        <w:b w:val="0"/>
        <w:i w:val="0"/>
      </w:rPr>
      <w:tblPr/>
      <w:trPr>
        <w:tblHeader/>
      </w:trPr>
      <w:tcPr>
        <w:vAlign w:val="center"/>
      </w:tcPr>
    </w:tblStylePr>
    <w:tblStylePr w:type="band1Horz">
      <w:pPr>
        <w:wordWrap/>
        <w:jc w:val="left"/>
      </w:pPr>
    </w:tblStylePr>
    <w:tblStylePr w:type="band2Horz">
      <w:pPr>
        <w:wordWrap/>
        <w:jc w:val="left"/>
      </w:pPr>
    </w:tblStylePr>
  </w:style>
  <w:style w:type="paragraph" w:customStyle="1" w:styleId="-2">
    <w:name w:val="ЕСКД - список марка 2"/>
    <w:basedOn w:val="-0"/>
    <w:uiPriority w:val="3"/>
    <w:rsid w:val="00BC21C1"/>
    <w:pPr>
      <w:numPr>
        <w:ilvl w:val="1"/>
        <w:numId w:val="13"/>
      </w:numPr>
      <w:spacing w:before="0"/>
    </w:pPr>
    <w:rPr>
      <w:rFonts w:cs="FreeSans"/>
    </w:rPr>
  </w:style>
  <w:style w:type="character" w:customStyle="1" w:styleId="-13">
    <w:name w:val="ЕСКД - список буква 1 Знак"/>
    <w:basedOn w:val="a2"/>
    <w:link w:val="-11"/>
    <w:uiPriority w:val="3"/>
    <w:rsid w:val="00694A21"/>
    <w:rPr>
      <w:rFonts w:eastAsia="Droid Sans Fallback" w:cs="FreeSans"/>
      <w:kern w:val="1"/>
      <w:sz w:val="28"/>
      <w:szCs w:val="28"/>
    </w:rPr>
  </w:style>
  <w:style w:type="paragraph" w:customStyle="1" w:styleId="--3">
    <w:name w:val="ЕСКД - приложение - заг 3"/>
    <w:next w:val="-0"/>
    <w:uiPriority w:val="11"/>
    <w:rsid w:val="005F5050"/>
    <w:pPr>
      <w:numPr>
        <w:ilvl w:val="3"/>
        <w:numId w:val="15"/>
      </w:numPr>
      <w:tabs>
        <w:tab w:val="left" w:pos="1814"/>
      </w:tabs>
      <w:spacing w:before="240" w:after="120" w:line="360" w:lineRule="auto"/>
      <w:outlineLvl w:val="3"/>
    </w:pPr>
    <w:rPr>
      <w:rFonts w:eastAsia="Droid Sans Fallback"/>
      <w:kern w:val="1"/>
      <w:sz w:val="28"/>
      <w:szCs w:val="24"/>
      <w:lang w:bidi="hi-IN"/>
    </w:rPr>
  </w:style>
  <w:style w:type="paragraph" w:styleId="afc">
    <w:name w:val="Body Text"/>
    <w:basedOn w:val="a1"/>
    <w:link w:val="afd"/>
    <w:uiPriority w:val="99"/>
    <w:semiHidden/>
    <w:unhideWhenUsed/>
    <w:rsid w:val="0035563E"/>
    <w:pPr>
      <w:spacing w:after="120"/>
    </w:pPr>
    <w:rPr>
      <w:rFonts w:cs="Mangal"/>
      <w:szCs w:val="21"/>
    </w:rPr>
  </w:style>
  <w:style w:type="character" w:customStyle="1" w:styleId="afd">
    <w:name w:val="Основной текст Знак"/>
    <w:basedOn w:val="a2"/>
    <w:link w:val="afc"/>
    <w:uiPriority w:val="99"/>
    <w:semiHidden/>
    <w:rsid w:val="0035563E"/>
    <w:rPr>
      <w:rFonts w:eastAsia="Droid Sans Fallback" w:cs="Mangal"/>
      <w:kern w:val="1"/>
      <w:sz w:val="24"/>
      <w:szCs w:val="21"/>
      <w:lang w:bidi="hi-IN"/>
    </w:rPr>
  </w:style>
  <w:style w:type="paragraph" w:customStyle="1" w:styleId="-0">
    <w:name w:val="ЕСКД - абзац с отступом"/>
    <w:rsid w:val="00A72504"/>
    <w:pPr>
      <w:spacing w:before="120" w:line="360" w:lineRule="auto"/>
      <w:ind w:firstLine="680"/>
      <w:contextualSpacing/>
      <w:jc w:val="both"/>
    </w:pPr>
    <w:rPr>
      <w:rFonts w:eastAsia="Droid Sans Fallback"/>
      <w:kern w:val="1"/>
      <w:sz w:val="28"/>
      <w:szCs w:val="28"/>
    </w:rPr>
  </w:style>
  <w:style w:type="paragraph" w:customStyle="1" w:styleId="-12">
    <w:name w:val="ЕСКД - заг 1 уровня без нумерации"/>
    <w:next w:val="-0"/>
    <w:uiPriority w:val="2"/>
    <w:rsid w:val="00E041F7"/>
    <w:pPr>
      <w:keepNext/>
      <w:keepLines/>
      <w:pageBreakBefore/>
      <w:tabs>
        <w:tab w:val="left" w:pos="1134"/>
      </w:tabs>
      <w:autoSpaceDE w:val="0"/>
      <w:spacing w:before="480" w:after="240" w:line="360" w:lineRule="auto"/>
      <w:jc w:val="center"/>
      <w:outlineLvl w:val="0"/>
    </w:pPr>
    <w:rPr>
      <w:b/>
      <w:bCs/>
      <w:sz w:val="28"/>
      <w:szCs w:val="28"/>
    </w:rPr>
  </w:style>
  <w:style w:type="paragraph" w:customStyle="1" w:styleId="-22">
    <w:name w:val="ЕСКД - Требование 2"/>
    <w:basedOn w:val="20"/>
    <w:rsid w:val="00426D5C"/>
    <w:pPr>
      <w:tabs>
        <w:tab w:val="clear" w:pos="1361"/>
        <w:tab w:val="left" w:pos="1247"/>
      </w:tabs>
      <w:spacing w:before="120" w:after="0"/>
      <w:outlineLvl w:val="9"/>
    </w:pPr>
  </w:style>
  <w:style w:type="paragraph" w:customStyle="1" w:styleId="-30">
    <w:name w:val="ЕСКД - Требование 3"/>
    <w:basedOn w:val="30"/>
    <w:rsid w:val="00426D5C"/>
    <w:pPr>
      <w:tabs>
        <w:tab w:val="clear" w:pos="1476"/>
        <w:tab w:val="left" w:pos="1474"/>
      </w:tabs>
      <w:spacing w:before="120" w:after="0"/>
      <w:outlineLvl w:val="9"/>
    </w:pPr>
  </w:style>
  <w:style w:type="paragraph" w:customStyle="1" w:styleId="-40">
    <w:name w:val="ЕСКД - Требование 4"/>
    <w:basedOn w:val="4"/>
    <w:rsid w:val="00426D5C"/>
    <w:pPr>
      <w:tabs>
        <w:tab w:val="clear" w:pos="1814"/>
        <w:tab w:val="left" w:pos="1701"/>
      </w:tabs>
      <w:spacing w:before="120" w:after="0"/>
      <w:outlineLvl w:val="9"/>
    </w:pPr>
  </w:style>
  <w:style w:type="paragraph" w:customStyle="1" w:styleId="-5">
    <w:name w:val="ЕСКД - Требование 5"/>
    <w:basedOn w:val="-0"/>
    <w:rsid w:val="00A9253E"/>
    <w:pPr>
      <w:numPr>
        <w:ilvl w:val="4"/>
        <w:numId w:val="5"/>
      </w:numPr>
      <w:contextualSpacing w:val="0"/>
    </w:pPr>
  </w:style>
  <w:style w:type="paragraph" w:styleId="afe">
    <w:name w:val="caption"/>
    <w:basedOn w:val="a1"/>
    <w:next w:val="a1"/>
    <w:uiPriority w:val="35"/>
    <w:semiHidden/>
    <w:qFormat/>
    <w:rsid w:val="00C16C12"/>
    <w:pPr>
      <w:spacing w:after="200" w:line="240" w:lineRule="auto"/>
    </w:pPr>
    <w:rPr>
      <w:rFonts w:cs="Mangal"/>
      <w:i/>
      <w:iCs/>
      <w:color w:val="44546A" w:themeColor="text2"/>
      <w:sz w:val="18"/>
      <w:szCs w:val="16"/>
    </w:rPr>
  </w:style>
  <w:style w:type="character" w:styleId="aff">
    <w:name w:val="Placeholder Text"/>
    <w:basedOn w:val="a2"/>
    <w:uiPriority w:val="99"/>
    <w:semiHidden/>
    <w:rsid w:val="004940B4"/>
    <w:rPr>
      <w:color w:val="808080"/>
    </w:rPr>
  </w:style>
  <w:style w:type="paragraph" w:styleId="aff0">
    <w:name w:val="Normal (Web)"/>
    <w:basedOn w:val="a1"/>
    <w:uiPriority w:val="99"/>
    <w:semiHidden/>
    <w:unhideWhenUsed/>
    <w:rsid w:val="00EB5AEC"/>
    <w:pPr>
      <w:widowControl/>
      <w:suppressAutoHyphens w:val="0"/>
      <w:spacing w:before="100" w:beforeAutospacing="1" w:after="100" w:afterAutospacing="1" w:line="240" w:lineRule="auto"/>
      <w:ind w:firstLine="0"/>
      <w:jc w:val="left"/>
    </w:pPr>
    <w:rPr>
      <w:rFonts w:eastAsia="Times New Roman"/>
      <w:kern w:val="0"/>
      <w:lang w:val="en-US" w:eastAsia="en-US" w:bidi="ar-SA"/>
    </w:rPr>
  </w:style>
  <w:style w:type="paragraph" w:customStyle="1" w:styleId="blocks-gallery-item">
    <w:name w:val="blocks-gallery-item"/>
    <w:basedOn w:val="a1"/>
    <w:uiPriority w:val="99"/>
    <w:rsid w:val="00EB5AEC"/>
    <w:pPr>
      <w:widowControl/>
      <w:suppressAutoHyphens w:val="0"/>
      <w:spacing w:before="100" w:beforeAutospacing="1" w:after="100" w:afterAutospacing="1" w:line="240" w:lineRule="auto"/>
      <w:ind w:firstLine="0"/>
      <w:jc w:val="left"/>
    </w:pPr>
    <w:rPr>
      <w:rFonts w:eastAsia="Times New Roman"/>
      <w:kern w:val="0"/>
      <w:lang w:val="en-US" w:eastAsia="en-US" w:bidi="ar-SA"/>
    </w:rPr>
  </w:style>
  <w:style w:type="paragraph" w:styleId="aff1">
    <w:name w:val="TOC Heading"/>
    <w:basedOn w:val="1"/>
    <w:next w:val="a1"/>
    <w:uiPriority w:val="39"/>
    <w:unhideWhenUsed/>
    <w:qFormat/>
    <w:rsid w:val="006638EB"/>
    <w:pPr>
      <w:pageBreakBefore w:val="0"/>
      <w:numPr>
        <w:numId w:val="0"/>
      </w:numPr>
      <w:suppressAutoHyphens w:val="0"/>
      <w:autoSpaceDE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sz w:val="32"/>
      <w:szCs w:val="32"/>
    </w:rPr>
  </w:style>
  <w:style w:type="paragraph" w:customStyle="1" w:styleId="ColumnBold">
    <w:name w:val="Таблица. Заголовок (ColumnBold)"/>
    <w:basedOn w:val="a1"/>
    <w:rsid w:val="00524C6B"/>
    <w:pPr>
      <w:widowControl/>
      <w:suppressLineNumbers/>
      <w:tabs>
        <w:tab w:val="left" w:pos="357"/>
      </w:tabs>
      <w:spacing w:line="240" w:lineRule="auto"/>
      <w:ind w:firstLine="0"/>
      <w:jc w:val="center"/>
    </w:pPr>
    <w:rPr>
      <w:rFonts w:eastAsia="Times New Roman"/>
      <w:b/>
      <w:kern w:val="0"/>
      <w:sz w:val="20"/>
      <w:szCs w:val="20"/>
      <w:lang w:bidi="ar-SA"/>
    </w:rPr>
  </w:style>
  <w:style w:type="paragraph" w:customStyle="1" w:styleId="Table">
    <w:name w:val="Таблица (Table)"/>
    <w:basedOn w:val="a1"/>
    <w:rsid w:val="00524C6B"/>
    <w:pPr>
      <w:widowControl/>
      <w:suppressLineNumbers/>
      <w:tabs>
        <w:tab w:val="left" w:pos="357"/>
      </w:tabs>
      <w:spacing w:before="120" w:line="240" w:lineRule="auto"/>
      <w:ind w:firstLine="0"/>
      <w:jc w:val="left"/>
    </w:pPr>
    <w:rPr>
      <w:rFonts w:eastAsia="Times New Roman"/>
      <w:kern w:val="0"/>
      <w:sz w:val="20"/>
      <w:szCs w:val="20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898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6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804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99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467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846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9939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94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061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3717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6583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24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341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120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3107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98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517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47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2043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32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466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697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5368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0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169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460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8444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39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826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425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405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58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896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331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0083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9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65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60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34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40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03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7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54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15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67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17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42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header" Target="header4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21E17FF28FEB044499E37225140EBA16" ma:contentTypeVersion="12" ma:contentTypeDescription="Создание документа." ma:contentTypeScope="" ma:versionID="365dd1a5ee0d71464b44a39daba63e90">
  <xsd:schema xmlns:xsd="http://www.w3.org/2001/XMLSchema" xmlns:xs="http://www.w3.org/2001/XMLSchema" xmlns:p="http://schemas.microsoft.com/office/2006/metadata/properties" xmlns:ns2="1d76fb0a-544b-4a36-a8f9-80c24c826244" xmlns:ns3="a15434d7-6a8d-40e1-a971-bb9683531bea" targetNamespace="http://schemas.microsoft.com/office/2006/metadata/properties" ma:root="true" ma:fieldsID="89351ef1ebe41c6e141c66aa5332643d" ns2:_="" ns3:_="">
    <xsd:import namespace="1d76fb0a-544b-4a36-a8f9-80c24c826244"/>
    <xsd:import namespace="a15434d7-6a8d-40e1-a971-bb9683531be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d76fb0a-544b-4a36-a8f9-80c24c82624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5434d7-6a8d-40e1-a971-bb9683531bea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Общий доступ с использованием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Совместно с подробностями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B42BA7A-27E1-452E-B8FD-2F9A4264DAC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d76fb0a-544b-4a36-a8f9-80c24c826244"/>
    <ds:schemaRef ds:uri="a15434d7-6a8d-40e1-a971-bb9683531be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518B20C-76FA-4048-82F6-B8FB142DAED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0F56BAF-D892-4E03-AF1A-918CA9D3F01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8D79F4CE-5202-4F54-8A97-E77AFC350E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1407</Words>
  <Characters>8026</Characters>
  <Application>Microsoft Office Word</Application>
  <DocSecurity>0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9415</CharactersWithSpaces>
  <SharedDoc>false</SharedDoc>
  <HLinks>
    <vt:vector size="12" baseType="variant">
      <vt:variant>
        <vt:i4>1507388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_Toc497494690</vt:lpwstr>
      </vt:variant>
      <vt:variant>
        <vt:i4>1966139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_Toc497397144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2023-10-30T14:26:00Z</dcterms:created>
  <dcterms:modified xsi:type="dcterms:W3CDTF">2023-10-30T14:26:00Z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0x01010021E17FF28FEB044499E37225140EBA16</vt:lpwstr>
  </property>
</Properties>
</file>